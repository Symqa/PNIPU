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1907" w:rsidRPr="00EF6F60" w:rsidRDefault="00711907" w:rsidP="00326A34">
      <w:pPr>
        <w:ind w:right="-1"/>
        <w:jc w:val="center"/>
        <w:rPr>
          <w:sz w:val="22"/>
          <w:szCs w:val="22"/>
        </w:rPr>
      </w:pPr>
      <w:r w:rsidRPr="00EF6F60">
        <w:rPr>
          <w:sz w:val="22"/>
          <w:szCs w:val="22"/>
        </w:rPr>
        <w:t xml:space="preserve">Министерство </w:t>
      </w:r>
      <w:r w:rsidR="00D205A0">
        <w:rPr>
          <w:sz w:val="22"/>
          <w:szCs w:val="22"/>
        </w:rPr>
        <w:t xml:space="preserve">науки и высшего </w:t>
      </w:r>
      <w:r w:rsidRPr="00EF6F60">
        <w:rPr>
          <w:sz w:val="22"/>
          <w:szCs w:val="22"/>
        </w:rPr>
        <w:t>образования Российской Федерации</w:t>
      </w:r>
    </w:p>
    <w:p w:rsidR="00711907" w:rsidRPr="00EF6F60" w:rsidRDefault="00711907" w:rsidP="00326A34">
      <w:pPr>
        <w:ind w:right="-1"/>
        <w:jc w:val="center"/>
        <w:rPr>
          <w:sz w:val="22"/>
          <w:szCs w:val="22"/>
        </w:rPr>
      </w:pPr>
      <w:r w:rsidRPr="00EF6F60">
        <w:rPr>
          <w:sz w:val="22"/>
          <w:szCs w:val="22"/>
        </w:rPr>
        <w:t xml:space="preserve">Федеральное государственное </w:t>
      </w:r>
      <w:r w:rsidR="00557F42">
        <w:rPr>
          <w:sz w:val="22"/>
          <w:szCs w:val="22"/>
        </w:rPr>
        <w:t xml:space="preserve">автономное </w:t>
      </w:r>
      <w:r w:rsidRPr="00EF6F60">
        <w:rPr>
          <w:sz w:val="22"/>
          <w:szCs w:val="22"/>
        </w:rPr>
        <w:t>образовательное учреждение</w:t>
      </w:r>
    </w:p>
    <w:p w:rsidR="00711907" w:rsidRPr="00EF6F60" w:rsidRDefault="00711907" w:rsidP="00326A34">
      <w:pPr>
        <w:ind w:right="-1"/>
        <w:jc w:val="center"/>
        <w:rPr>
          <w:sz w:val="22"/>
          <w:szCs w:val="22"/>
        </w:rPr>
      </w:pPr>
      <w:r w:rsidRPr="00EF6F60">
        <w:rPr>
          <w:sz w:val="22"/>
          <w:szCs w:val="22"/>
        </w:rPr>
        <w:t>высшего образования</w:t>
      </w:r>
    </w:p>
    <w:p w:rsidR="00711907" w:rsidRPr="007A298D" w:rsidRDefault="00711907" w:rsidP="00326A34">
      <w:pPr>
        <w:ind w:right="-1"/>
        <w:jc w:val="center"/>
        <w:rPr>
          <w:b/>
          <w:sz w:val="24"/>
          <w:szCs w:val="24"/>
        </w:rPr>
      </w:pPr>
    </w:p>
    <w:p w:rsidR="00711907" w:rsidRPr="00EF6F60" w:rsidRDefault="00711907" w:rsidP="00326A34">
      <w:pPr>
        <w:ind w:right="-1"/>
        <w:jc w:val="center"/>
        <w:rPr>
          <w:b/>
          <w:sz w:val="28"/>
          <w:szCs w:val="28"/>
        </w:rPr>
      </w:pPr>
      <w:r w:rsidRPr="00EF6F60">
        <w:rPr>
          <w:b/>
          <w:sz w:val="28"/>
          <w:szCs w:val="28"/>
        </w:rPr>
        <w:t xml:space="preserve">«Пермский национальный исследовательский </w:t>
      </w:r>
    </w:p>
    <w:p w:rsidR="00711907" w:rsidRPr="00EF6F60" w:rsidRDefault="00711907" w:rsidP="00326A34">
      <w:pPr>
        <w:ind w:right="-1"/>
        <w:jc w:val="center"/>
        <w:rPr>
          <w:b/>
          <w:sz w:val="28"/>
          <w:szCs w:val="28"/>
        </w:rPr>
      </w:pPr>
      <w:r w:rsidRPr="00EF6F60">
        <w:rPr>
          <w:b/>
          <w:sz w:val="28"/>
          <w:szCs w:val="28"/>
        </w:rPr>
        <w:t>политехнический университет»</w:t>
      </w:r>
    </w:p>
    <w:p w:rsidR="00711907" w:rsidRPr="007A298D" w:rsidRDefault="00711907" w:rsidP="00326A34">
      <w:pPr>
        <w:shd w:val="clear" w:color="auto" w:fill="FFFFFF"/>
        <w:ind w:right="-1"/>
        <w:jc w:val="center"/>
        <w:rPr>
          <w:sz w:val="24"/>
          <w:szCs w:val="24"/>
        </w:rPr>
      </w:pPr>
    </w:p>
    <w:p w:rsidR="00F00D9D" w:rsidRPr="00EF6F60" w:rsidRDefault="001159E8" w:rsidP="00326A34">
      <w:pPr>
        <w:shd w:val="clear" w:color="auto" w:fill="FFFFFF"/>
        <w:ind w:right="-1"/>
        <w:jc w:val="center"/>
        <w:rPr>
          <w:sz w:val="28"/>
          <w:szCs w:val="28"/>
        </w:rPr>
      </w:pPr>
      <w:r>
        <w:rPr>
          <w:sz w:val="28"/>
          <w:szCs w:val="28"/>
        </w:rPr>
        <w:t>Электротехнический</w:t>
      </w:r>
      <w:r w:rsidR="00F00D9D" w:rsidRPr="00EF6F60">
        <w:rPr>
          <w:sz w:val="28"/>
          <w:szCs w:val="28"/>
        </w:rPr>
        <w:t xml:space="preserve"> факультет </w:t>
      </w:r>
    </w:p>
    <w:p w:rsidR="00711907" w:rsidRPr="00EF6F60" w:rsidRDefault="00F00D9D" w:rsidP="00326A34">
      <w:pPr>
        <w:shd w:val="clear" w:color="auto" w:fill="FFFFFF"/>
        <w:ind w:right="-1"/>
        <w:jc w:val="center"/>
        <w:rPr>
          <w:sz w:val="28"/>
          <w:szCs w:val="28"/>
        </w:rPr>
      </w:pPr>
      <w:r w:rsidRPr="00EF6F60">
        <w:rPr>
          <w:sz w:val="28"/>
          <w:szCs w:val="28"/>
        </w:rPr>
        <w:t>к</w:t>
      </w:r>
      <w:r w:rsidR="00711907" w:rsidRPr="00EF6F60">
        <w:rPr>
          <w:sz w:val="28"/>
          <w:szCs w:val="28"/>
        </w:rPr>
        <w:t xml:space="preserve">афедра </w:t>
      </w:r>
      <w:r w:rsidR="00EE3AB9" w:rsidRPr="00EF6F60">
        <w:rPr>
          <w:sz w:val="28"/>
          <w:szCs w:val="28"/>
        </w:rPr>
        <w:t>«</w:t>
      </w:r>
      <w:r w:rsidR="001159E8" w:rsidRPr="001159E8">
        <w:rPr>
          <w:sz w:val="28"/>
          <w:szCs w:val="28"/>
        </w:rPr>
        <w:t>Информационные технологии и автоматизированные системы</w:t>
      </w:r>
      <w:r w:rsidR="00EE3AB9" w:rsidRPr="00EF6F60">
        <w:rPr>
          <w:sz w:val="28"/>
          <w:szCs w:val="28"/>
        </w:rPr>
        <w:t>»</w:t>
      </w:r>
    </w:p>
    <w:p w:rsidR="00711907" w:rsidRPr="00D6655D" w:rsidRDefault="00E44F17" w:rsidP="00326A34">
      <w:pPr>
        <w:ind w:right="-1"/>
        <w:jc w:val="center"/>
        <w:rPr>
          <w:sz w:val="28"/>
          <w:szCs w:val="28"/>
        </w:rPr>
      </w:pPr>
      <w:r w:rsidRPr="00E44F17">
        <w:rPr>
          <w:sz w:val="28"/>
          <w:szCs w:val="28"/>
        </w:rPr>
        <w:t xml:space="preserve">направление подготовки: </w:t>
      </w:r>
      <w:r w:rsidR="00D6655D" w:rsidRPr="00D6655D">
        <w:rPr>
          <w:sz w:val="28"/>
          <w:szCs w:val="28"/>
        </w:rPr>
        <w:t>09.03.04 Программная инженерия</w:t>
      </w:r>
    </w:p>
    <w:p w:rsidR="00711907" w:rsidRDefault="00711907" w:rsidP="00827E0E">
      <w:pPr>
        <w:ind w:left="5954" w:right="283"/>
        <w:rPr>
          <w:sz w:val="28"/>
          <w:szCs w:val="28"/>
        </w:rPr>
      </w:pPr>
    </w:p>
    <w:p w:rsidR="007A298D" w:rsidRPr="00EF6F60" w:rsidRDefault="007A298D" w:rsidP="00827E0E">
      <w:pPr>
        <w:ind w:left="5954" w:right="283"/>
        <w:rPr>
          <w:sz w:val="28"/>
          <w:szCs w:val="28"/>
        </w:rPr>
      </w:pPr>
    </w:p>
    <w:p w:rsidR="00711907" w:rsidRPr="00326A34" w:rsidRDefault="00E11E73" w:rsidP="00326A34">
      <w:pPr>
        <w:ind w:left="5670" w:right="283"/>
        <w:rPr>
          <w:sz w:val="28"/>
          <w:szCs w:val="28"/>
        </w:rPr>
      </w:pPr>
      <w:r w:rsidRPr="00326A34">
        <w:rPr>
          <w:sz w:val="28"/>
          <w:szCs w:val="28"/>
        </w:rPr>
        <w:t>УТВЕРЖДАЮ</w:t>
      </w:r>
    </w:p>
    <w:p w:rsidR="00CD540A" w:rsidRPr="00326A34" w:rsidRDefault="00711907" w:rsidP="00326A34">
      <w:pPr>
        <w:ind w:left="5670" w:right="283"/>
        <w:rPr>
          <w:sz w:val="28"/>
          <w:szCs w:val="28"/>
        </w:rPr>
      </w:pPr>
      <w:r w:rsidRPr="00326A34">
        <w:rPr>
          <w:sz w:val="28"/>
          <w:szCs w:val="28"/>
        </w:rPr>
        <w:t>Зав</w:t>
      </w:r>
      <w:r w:rsidR="00CD540A" w:rsidRPr="00326A34">
        <w:rPr>
          <w:sz w:val="28"/>
          <w:szCs w:val="28"/>
        </w:rPr>
        <w:t xml:space="preserve">. </w:t>
      </w:r>
      <w:r w:rsidRPr="00326A34">
        <w:rPr>
          <w:sz w:val="28"/>
          <w:szCs w:val="28"/>
        </w:rPr>
        <w:t>кафедрой</w:t>
      </w:r>
    </w:p>
    <w:p w:rsidR="007A298D" w:rsidRPr="00326A34" w:rsidRDefault="007A298D" w:rsidP="00326A34">
      <w:pPr>
        <w:suppressAutoHyphens/>
        <w:ind w:left="5670" w:right="284"/>
        <w:rPr>
          <w:sz w:val="28"/>
          <w:szCs w:val="28"/>
        </w:rPr>
      </w:pPr>
      <w:r w:rsidRPr="00326A34">
        <w:rPr>
          <w:sz w:val="28"/>
          <w:szCs w:val="28"/>
        </w:rPr>
        <w:t>«Информационные технологии</w:t>
      </w:r>
    </w:p>
    <w:p w:rsidR="00711907" w:rsidRPr="00326A34" w:rsidRDefault="007A298D" w:rsidP="00326A34">
      <w:pPr>
        <w:suppressAutoHyphens/>
        <w:ind w:left="5670" w:right="284"/>
        <w:rPr>
          <w:sz w:val="28"/>
          <w:szCs w:val="28"/>
        </w:rPr>
      </w:pPr>
      <w:r w:rsidRPr="00326A34">
        <w:rPr>
          <w:sz w:val="28"/>
          <w:szCs w:val="28"/>
        </w:rPr>
        <w:t>и автоматизированные системы»</w:t>
      </w:r>
    </w:p>
    <w:p w:rsidR="00711907" w:rsidRPr="00326A34" w:rsidRDefault="007A298D" w:rsidP="00326A34">
      <w:pPr>
        <w:ind w:left="5670" w:right="283"/>
        <w:rPr>
          <w:sz w:val="28"/>
          <w:szCs w:val="28"/>
        </w:rPr>
      </w:pPr>
      <w:r w:rsidRPr="00326A34">
        <w:rPr>
          <w:color w:val="000000"/>
          <w:sz w:val="28"/>
          <w:szCs w:val="28"/>
        </w:rPr>
        <w:t>д-р</w:t>
      </w:r>
      <w:r w:rsidR="00C34928">
        <w:rPr>
          <w:color w:val="000000"/>
          <w:sz w:val="28"/>
          <w:szCs w:val="28"/>
        </w:rPr>
        <w:t xml:space="preserve"> </w:t>
      </w:r>
      <w:r w:rsidR="001159E8" w:rsidRPr="00326A34">
        <w:rPr>
          <w:color w:val="000000"/>
          <w:sz w:val="28"/>
          <w:szCs w:val="28"/>
        </w:rPr>
        <w:t>э</w:t>
      </w:r>
      <w:r w:rsidRPr="00326A34">
        <w:rPr>
          <w:color w:val="000000"/>
          <w:sz w:val="28"/>
          <w:szCs w:val="28"/>
        </w:rPr>
        <w:t>кон</w:t>
      </w:r>
      <w:r w:rsidR="00711907" w:rsidRPr="00326A34">
        <w:rPr>
          <w:color w:val="000000"/>
          <w:sz w:val="28"/>
          <w:szCs w:val="28"/>
        </w:rPr>
        <w:t>.</w:t>
      </w:r>
      <w:r w:rsidR="00CF3030" w:rsidRPr="00326A34">
        <w:rPr>
          <w:color w:val="000000"/>
          <w:sz w:val="28"/>
          <w:szCs w:val="28"/>
        </w:rPr>
        <w:t xml:space="preserve"> н</w:t>
      </w:r>
      <w:r w:rsidRPr="00326A34">
        <w:rPr>
          <w:color w:val="000000"/>
          <w:sz w:val="28"/>
          <w:szCs w:val="28"/>
        </w:rPr>
        <w:t>аук</w:t>
      </w:r>
      <w:r w:rsidR="00711907" w:rsidRPr="00326A34">
        <w:rPr>
          <w:color w:val="000000"/>
          <w:sz w:val="28"/>
          <w:szCs w:val="28"/>
        </w:rPr>
        <w:t xml:space="preserve">, </w:t>
      </w:r>
      <w:r w:rsidR="00EE3AB9" w:rsidRPr="00326A34">
        <w:rPr>
          <w:color w:val="000000"/>
          <w:sz w:val="28"/>
          <w:szCs w:val="28"/>
        </w:rPr>
        <w:t>профессор</w:t>
      </w:r>
    </w:p>
    <w:p w:rsidR="00711907" w:rsidRPr="00326A34" w:rsidRDefault="00711907" w:rsidP="00326A34">
      <w:pPr>
        <w:ind w:left="5670" w:right="283"/>
        <w:rPr>
          <w:sz w:val="28"/>
          <w:szCs w:val="28"/>
        </w:rPr>
      </w:pPr>
      <w:r w:rsidRPr="00326A34">
        <w:rPr>
          <w:sz w:val="28"/>
          <w:szCs w:val="28"/>
        </w:rPr>
        <w:t>______________</w:t>
      </w:r>
      <w:r w:rsidR="001159E8" w:rsidRPr="00326A34">
        <w:rPr>
          <w:sz w:val="28"/>
          <w:szCs w:val="28"/>
        </w:rPr>
        <w:t>Р.А Файзрахманов</w:t>
      </w:r>
    </w:p>
    <w:p w:rsidR="00711907" w:rsidRPr="00326A34" w:rsidRDefault="00711907" w:rsidP="00326A34">
      <w:pPr>
        <w:ind w:left="5670" w:right="283"/>
        <w:rPr>
          <w:sz w:val="28"/>
          <w:szCs w:val="28"/>
        </w:rPr>
      </w:pPr>
      <w:r w:rsidRPr="00326A34">
        <w:rPr>
          <w:sz w:val="28"/>
          <w:szCs w:val="28"/>
        </w:rPr>
        <w:t>«</w:t>
      </w:r>
      <w:r w:rsidR="00F00D9D" w:rsidRPr="00326A34">
        <w:rPr>
          <w:sz w:val="28"/>
          <w:szCs w:val="28"/>
        </w:rPr>
        <w:t>_</w:t>
      </w:r>
      <w:r w:rsidRPr="00326A34">
        <w:rPr>
          <w:sz w:val="28"/>
          <w:szCs w:val="28"/>
        </w:rPr>
        <w:t>__»_____________ 20</w:t>
      </w:r>
      <w:r w:rsidR="00CF3030" w:rsidRPr="00326A34">
        <w:rPr>
          <w:sz w:val="28"/>
          <w:szCs w:val="28"/>
        </w:rPr>
        <w:t>2</w:t>
      </w:r>
      <w:r w:rsidR="00C34928">
        <w:rPr>
          <w:sz w:val="28"/>
          <w:szCs w:val="28"/>
        </w:rPr>
        <w:t>6</w:t>
      </w:r>
      <w:r w:rsidRPr="00326A34">
        <w:rPr>
          <w:sz w:val="28"/>
          <w:szCs w:val="28"/>
        </w:rPr>
        <w:t xml:space="preserve"> г.</w:t>
      </w:r>
    </w:p>
    <w:p w:rsidR="00711907" w:rsidRPr="007A298D" w:rsidRDefault="00711907" w:rsidP="00326A34">
      <w:pPr>
        <w:ind w:right="-1"/>
        <w:jc w:val="center"/>
        <w:rPr>
          <w:sz w:val="24"/>
          <w:szCs w:val="24"/>
        </w:rPr>
      </w:pPr>
    </w:p>
    <w:p w:rsidR="00711907" w:rsidRPr="007A298D" w:rsidRDefault="00711907" w:rsidP="00326A34">
      <w:pPr>
        <w:ind w:right="-1"/>
        <w:jc w:val="center"/>
        <w:rPr>
          <w:sz w:val="24"/>
          <w:szCs w:val="24"/>
        </w:rPr>
      </w:pPr>
    </w:p>
    <w:p w:rsidR="00711907" w:rsidRDefault="00711907" w:rsidP="00326A34">
      <w:pPr>
        <w:ind w:right="-1"/>
        <w:jc w:val="center"/>
        <w:rPr>
          <w:b/>
          <w:sz w:val="28"/>
          <w:szCs w:val="28"/>
        </w:rPr>
      </w:pPr>
    </w:p>
    <w:p w:rsidR="007A298D" w:rsidRDefault="007A298D" w:rsidP="00326A34">
      <w:pPr>
        <w:ind w:right="-1"/>
        <w:jc w:val="center"/>
        <w:rPr>
          <w:b/>
          <w:sz w:val="28"/>
          <w:szCs w:val="28"/>
        </w:rPr>
      </w:pPr>
      <w:r>
        <w:rPr>
          <w:b/>
          <w:sz w:val="28"/>
          <w:szCs w:val="28"/>
        </w:rPr>
        <w:t>Рабочий график (план)</w:t>
      </w:r>
    </w:p>
    <w:p w:rsidR="007A298D" w:rsidRDefault="007A298D" w:rsidP="00326A34">
      <w:pPr>
        <w:ind w:right="-1"/>
        <w:jc w:val="center"/>
        <w:rPr>
          <w:b/>
          <w:sz w:val="28"/>
          <w:szCs w:val="28"/>
        </w:rPr>
      </w:pPr>
      <w:r>
        <w:rPr>
          <w:b/>
          <w:sz w:val="28"/>
          <w:szCs w:val="28"/>
        </w:rPr>
        <w:t>проведения практики</w:t>
      </w:r>
    </w:p>
    <w:p w:rsidR="007A298D" w:rsidRDefault="007A298D" w:rsidP="00326A34">
      <w:pPr>
        <w:ind w:right="-1"/>
        <w:jc w:val="center"/>
        <w:rPr>
          <w:b/>
          <w:sz w:val="28"/>
          <w:szCs w:val="28"/>
        </w:rPr>
      </w:pPr>
    </w:p>
    <w:p w:rsidR="007A298D" w:rsidRDefault="007A298D" w:rsidP="00326A34">
      <w:pPr>
        <w:ind w:right="-1"/>
        <w:jc w:val="center"/>
        <w:rPr>
          <w:b/>
          <w:sz w:val="28"/>
          <w:szCs w:val="28"/>
        </w:rPr>
      </w:pPr>
    </w:p>
    <w:p w:rsidR="007A298D" w:rsidRDefault="007A298D" w:rsidP="00326A34">
      <w:pPr>
        <w:ind w:right="-1"/>
        <w:jc w:val="center"/>
        <w:rPr>
          <w:b/>
          <w:sz w:val="28"/>
          <w:szCs w:val="28"/>
        </w:rPr>
      </w:pPr>
    </w:p>
    <w:p w:rsidR="007A298D" w:rsidRPr="007A298D" w:rsidRDefault="007A298D" w:rsidP="00326A34">
      <w:pPr>
        <w:spacing w:line="360" w:lineRule="auto"/>
        <w:ind w:right="-1"/>
        <w:rPr>
          <w:i/>
          <w:sz w:val="28"/>
          <w:szCs w:val="28"/>
        </w:rPr>
      </w:pPr>
      <w:r>
        <w:rPr>
          <w:b/>
          <w:sz w:val="28"/>
          <w:szCs w:val="28"/>
        </w:rPr>
        <w:t xml:space="preserve">Вид практики: </w:t>
      </w:r>
      <w:r>
        <w:rPr>
          <w:i/>
          <w:sz w:val="28"/>
          <w:szCs w:val="28"/>
        </w:rPr>
        <w:t>учебная</w:t>
      </w:r>
    </w:p>
    <w:p w:rsidR="007A298D" w:rsidRPr="007A298D" w:rsidRDefault="007A298D" w:rsidP="00326A34">
      <w:pPr>
        <w:spacing w:line="360" w:lineRule="auto"/>
        <w:ind w:right="-1"/>
        <w:rPr>
          <w:i/>
          <w:sz w:val="28"/>
          <w:szCs w:val="28"/>
        </w:rPr>
      </w:pPr>
      <w:r>
        <w:rPr>
          <w:b/>
          <w:sz w:val="28"/>
          <w:szCs w:val="28"/>
        </w:rPr>
        <w:t xml:space="preserve">Тип практики: </w:t>
      </w:r>
      <w:r w:rsidR="00205537">
        <w:rPr>
          <w:i/>
          <w:sz w:val="28"/>
          <w:szCs w:val="28"/>
        </w:rPr>
        <w:t>ознакомительная</w:t>
      </w:r>
    </w:p>
    <w:p w:rsidR="007A298D" w:rsidRPr="007A298D" w:rsidRDefault="007A298D" w:rsidP="00326A34">
      <w:pPr>
        <w:spacing w:line="360" w:lineRule="auto"/>
        <w:ind w:right="-1"/>
        <w:rPr>
          <w:i/>
          <w:sz w:val="28"/>
          <w:szCs w:val="28"/>
        </w:rPr>
      </w:pPr>
      <w:r>
        <w:rPr>
          <w:b/>
          <w:sz w:val="28"/>
          <w:szCs w:val="28"/>
        </w:rPr>
        <w:t xml:space="preserve">Место проведения: </w:t>
      </w:r>
      <w:r w:rsidR="00EC22B7">
        <w:rPr>
          <w:sz w:val="28"/>
          <w:szCs w:val="28"/>
        </w:rPr>
        <w:t>Кафедра ИТАС ПНИПУ</w:t>
      </w:r>
    </w:p>
    <w:p w:rsidR="007A298D" w:rsidRPr="004D4B58" w:rsidRDefault="007A298D" w:rsidP="00326A34">
      <w:pPr>
        <w:spacing w:line="360" w:lineRule="auto"/>
        <w:ind w:right="-1"/>
        <w:rPr>
          <w:i/>
          <w:sz w:val="28"/>
          <w:szCs w:val="28"/>
        </w:rPr>
      </w:pPr>
      <w:r>
        <w:rPr>
          <w:b/>
          <w:sz w:val="28"/>
          <w:szCs w:val="28"/>
        </w:rPr>
        <w:t xml:space="preserve">Сроки и продолжительность практики: </w:t>
      </w:r>
      <w:r w:rsidR="004D4B58">
        <w:rPr>
          <w:i/>
          <w:sz w:val="28"/>
          <w:szCs w:val="28"/>
        </w:rPr>
        <w:t xml:space="preserve">с </w:t>
      </w:r>
      <w:r w:rsidR="001545B7">
        <w:rPr>
          <w:i/>
          <w:sz w:val="28"/>
          <w:szCs w:val="28"/>
        </w:rPr>
        <w:t>2</w:t>
      </w:r>
      <w:r w:rsidR="00EA23DD">
        <w:rPr>
          <w:i/>
          <w:sz w:val="28"/>
          <w:szCs w:val="28"/>
        </w:rPr>
        <w:t>2</w:t>
      </w:r>
      <w:r w:rsidR="004D4B58">
        <w:rPr>
          <w:i/>
          <w:sz w:val="28"/>
          <w:szCs w:val="28"/>
        </w:rPr>
        <w:t>.06.202</w:t>
      </w:r>
      <w:r w:rsidR="00694DCF">
        <w:rPr>
          <w:i/>
          <w:sz w:val="28"/>
          <w:szCs w:val="28"/>
        </w:rPr>
        <w:t>6</w:t>
      </w:r>
      <w:r w:rsidR="004D4B58">
        <w:rPr>
          <w:i/>
          <w:sz w:val="28"/>
          <w:szCs w:val="28"/>
        </w:rPr>
        <w:t xml:space="preserve"> г. по </w:t>
      </w:r>
      <w:r w:rsidR="00D6655D">
        <w:rPr>
          <w:i/>
          <w:sz w:val="28"/>
          <w:szCs w:val="28"/>
        </w:rPr>
        <w:t>0</w:t>
      </w:r>
      <w:r w:rsidR="00EA23DD">
        <w:rPr>
          <w:i/>
          <w:sz w:val="28"/>
          <w:szCs w:val="28"/>
        </w:rPr>
        <w:t>6</w:t>
      </w:r>
      <w:r w:rsidR="004D4B58">
        <w:rPr>
          <w:i/>
          <w:sz w:val="28"/>
          <w:szCs w:val="28"/>
        </w:rPr>
        <w:t>.07.202</w:t>
      </w:r>
      <w:r w:rsidR="00694DCF">
        <w:rPr>
          <w:i/>
          <w:sz w:val="28"/>
          <w:szCs w:val="28"/>
        </w:rPr>
        <w:t>6</w:t>
      </w:r>
      <w:r w:rsidR="004D4B58">
        <w:rPr>
          <w:i/>
          <w:sz w:val="28"/>
          <w:szCs w:val="28"/>
        </w:rPr>
        <w:t xml:space="preserve"> г. (</w:t>
      </w:r>
      <w:r w:rsidR="001545B7">
        <w:rPr>
          <w:i/>
          <w:sz w:val="28"/>
          <w:szCs w:val="28"/>
        </w:rPr>
        <w:t>2</w:t>
      </w:r>
      <w:r w:rsidR="004D4B58">
        <w:rPr>
          <w:i/>
          <w:sz w:val="28"/>
          <w:szCs w:val="28"/>
        </w:rPr>
        <w:t xml:space="preserve"> недели)</w:t>
      </w:r>
    </w:p>
    <w:p w:rsidR="007A298D" w:rsidRDefault="007A298D" w:rsidP="00326A34">
      <w:pPr>
        <w:spacing w:line="360" w:lineRule="auto"/>
        <w:ind w:right="-1"/>
        <w:rPr>
          <w:i/>
          <w:sz w:val="28"/>
          <w:szCs w:val="28"/>
        </w:rPr>
      </w:pPr>
      <w:r>
        <w:rPr>
          <w:b/>
          <w:sz w:val="28"/>
          <w:szCs w:val="28"/>
        </w:rPr>
        <w:t xml:space="preserve">Учебная группа: </w:t>
      </w:r>
      <w:r w:rsidR="00FF0B8C">
        <w:rPr>
          <w:i/>
          <w:sz w:val="28"/>
          <w:szCs w:val="28"/>
        </w:rPr>
        <w:t>Р</w:t>
      </w:r>
      <w:r w:rsidR="00D6655D">
        <w:rPr>
          <w:i/>
          <w:sz w:val="28"/>
          <w:szCs w:val="28"/>
        </w:rPr>
        <w:t>ИС</w:t>
      </w:r>
      <w:r w:rsidR="00C335E1">
        <w:rPr>
          <w:i/>
          <w:sz w:val="28"/>
          <w:szCs w:val="28"/>
        </w:rPr>
        <w:t>-2</w:t>
      </w:r>
      <w:r w:rsidR="00C34928">
        <w:rPr>
          <w:i/>
          <w:sz w:val="28"/>
          <w:szCs w:val="28"/>
        </w:rPr>
        <w:t>5</w:t>
      </w:r>
      <w:r>
        <w:rPr>
          <w:i/>
          <w:sz w:val="28"/>
          <w:szCs w:val="28"/>
        </w:rPr>
        <w:t>-</w:t>
      </w:r>
      <w:r w:rsidR="00260C57">
        <w:rPr>
          <w:i/>
          <w:sz w:val="28"/>
          <w:szCs w:val="28"/>
        </w:rPr>
        <w:t>2</w:t>
      </w:r>
      <w:r>
        <w:rPr>
          <w:i/>
          <w:sz w:val="28"/>
          <w:szCs w:val="28"/>
        </w:rPr>
        <w:t>б</w:t>
      </w:r>
    </w:p>
    <w:p w:rsidR="007A298D" w:rsidRDefault="007A298D" w:rsidP="00326A34">
      <w:pPr>
        <w:ind w:right="-1"/>
        <w:rPr>
          <w:sz w:val="28"/>
          <w:szCs w:val="28"/>
        </w:rPr>
      </w:pPr>
    </w:p>
    <w:p w:rsidR="00A60B06" w:rsidRDefault="00A60B06" w:rsidP="00326A34">
      <w:pPr>
        <w:ind w:left="3402" w:right="-1"/>
        <w:rPr>
          <w:sz w:val="28"/>
          <w:szCs w:val="28"/>
        </w:rPr>
      </w:pPr>
    </w:p>
    <w:p w:rsidR="00A60B06" w:rsidRDefault="00A60B06" w:rsidP="00326A34">
      <w:pPr>
        <w:ind w:left="3402" w:right="-1"/>
        <w:rPr>
          <w:sz w:val="28"/>
          <w:szCs w:val="28"/>
        </w:rPr>
      </w:pPr>
    </w:p>
    <w:p w:rsidR="007A298D" w:rsidRPr="00C335E1" w:rsidRDefault="007A298D" w:rsidP="00326A34">
      <w:pPr>
        <w:ind w:left="3402" w:right="-1"/>
        <w:rPr>
          <w:sz w:val="28"/>
          <w:szCs w:val="28"/>
        </w:rPr>
      </w:pPr>
      <w:r>
        <w:rPr>
          <w:sz w:val="28"/>
          <w:szCs w:val="28"/>
        </w:rPr>
        <w:t>СОСТАВИТЕЛЬ:</w:t>
      </w:r>
    </w:p>
    <w:p w:rsidR="007A298D" w:rsidRDefault="00D6655D" w:rsidP="00326A34">
      <w:pPr>
        <w:spacing w:line="360" w:lineRule="auto"/>
        <w:ind w:left="3402" w:right="-1"/>
        <w:rPr>
          <w:sz w:val="28"/>
          <w:szCs w:val="28"/>
        </w:rPr>
      </w:pPr>
      <w:r>
        <w:rPr>
          <w:sz w:val="28"/>
          <w:szCs w:val="28"/>
        </w:rPr>
        <w:t>Доцент</w:t>
      </w:r>
      <w:r w:rsidR="007A298D">
        <w:rPr>
          <w:sz w:val="28"/>
          <w:szCs w:val="28"/>
        </w:rPr>
        <w:t xml:space="preserve"> кафедры ИТАС </w:t>
      </w:r>
      <w:r>
        <w:rPr>
          <w:sz w:val="28"/>
          <w:szCs w:val="28"/>
        </w:rPr>
        <w:t>Петренко</w:t>
      </w:r>
      <w:r w:rsidR="007A298D">
        <w:rPr>
          <w:sz w:val="28"/>
          <w:szCs w:val="28"/>
        </w:rPr>
        <w:t xml:space="preserve"> </w:t>
      </w:r>
      <w:r>
        <w:rPr>
          <w:sz w:val="28"/>
          <w:szCs w:val="28"/>
        </w:rPr>
        <w:t>А</w:t>
      </w:r>
      <w:r w:rsidR="007A298D">
        <w:rPr>
          <w:sz w:val="28"/>
          <w:szCs w:val="28"/>
        </w:rPr>
        <w:t>.А.</w:t>
      </w:r>
    </w:p>
    <w:p w:rsidR="007A298D" w:rsidRDefault="007A298D" w:rsidP="00326A34">
      <w:pPr>
        <w:ind w:left="3402" w:right="-1"/>
        <w:rPr>
          <w:sz w:val="28"/>
          <w:szCs w:val="28"/>
        </w:rPr>
      </w:pPr>
      <w:r>
        <w:rPr>
          <w:sz w:val="28"/>
          <w:szCs w:val="28"/>
        </w:rPr>
        <w:t>__________________</w:t>
      </w:r>
      <w:r>
        <w:rPr>
          <w:sz w:val="28"/>
          <w:szCs w:val="28"/>
        </w:rPr>
        <w:tab/>
      </w:r>
      <w:r>
        <w:rPr>
          <w:sz w:val="28"/>
          <w:szCs w:val="28"/>
        </w:rPr>
        <w:tab/>
        <w:t>__________________</w:t>
      </w:r>
    </w:p>
    <w:p w:rsidR="007A298D" w:rsidRDefault="007A298D" w:rsidP="007A298D">
      <w:pPr>
        <w:ind w:left="3402" w:right="284"/>
        <w:rPr>
          <w:sz w:val="28"/>
          <w:szCs w:val="28"/>
        </w:rPr>
      </w:pPr>
      <w:r>
        <w:rPr>
          <w:sz w:val="28"/>
          <w:szCs w:val="28"/>
        </w:rPr>
        <w:tab/>
      </w:r>
      <w:r>
        <w:rPr>
          <w:sz w:val="28"/>
          <w:szCs w:val="28"/>
        </w:rPr>
        <w:tab/>
        <w:t>(дата)</w:t>
      </w:r>
      <w:r>
        <w:rPr>
          <w:sz w:val="28"/>
          <w:szCs w:val="28"/>
        </w:rPr>
        <w:tab/>
      </w:r>
      <w:r>
        <w:rPr>
          <w:sz w:val="28"/>
          <w:szCs w:val="28"/>
        </w:rPr>
        <w:tab/>
      </w:r>
      <w:r>
        <w:rPr>
          <w:sz w:val="28"/>
          <w:szCs w:val="28"/>
        </w:rPr>
        <w:tab/>
      </w:r>
      <w:r>
        <w:rPr>
          <w:sz w:val="28"/>
          <w:szCs w:val="28"/>
        </w:rPr>
        <w:tab/>
      </w:r>
      <w:r>
        <w:rPr>
          <w:sz w:val="28"/>
          <w:szCs w:val="28"/>
        </w:rPr>
        <w:tab/>
        <w:t>(подпись)</w:t>
      </w:r>
    </w:p>
    <w:p w:rsidR="007A298D" w:rsidRDefault="007A298D" w:rsidP="00326A34">
      <w:pPr>
        <w:ind w:right="-1"/>
        <w:rPr>
          <w:sz w:val="28"/>
          <w:szCs w:val="28"/>
        </w:rPr>
      </w:pPr>
    </w:p>
    <w:p w:rsidR="00A60B06" w:rsidRDefault="00A60B06" w:rsidP="00326A34">
      <w:pPr>
        <w:ind w:right="-1"/>
        <w:rPr>
          <w:sz w:val="28"/>
          <w:szCs w:val="28"/>
        </w:rPr>
      </w:pPr>
    </w:p>
    <w:p w:rsidR="007A298D" w:rsidRDefault="007A298D" w:rsidP="00326A34">
      <w:pPr>
        <w:ind w:right="-1"/>
        <w:rPr>
          <w:sz w:val="28"/>
          <w:szCs w:val="28"/>
        </w:rPr>
      </w:pPr>
    </w:p>
    <w:p w:rsidR="007A298D" w:rsidRDefault="007A298D" w:rsidP="00326A34">
      <w:pPr>
        <w:ind w:right="-1"/>
        <w:rPr>
          <w:sz w:val="28"/>
          <w:szCs w:val="28"/>
        </w:rPr>
      </w:pPr>
    </w:p>
    <w:p w:rsidR="007A298D" w:rsidRPr="007A298D" w:rsidRDefault="007A298D" w:rsidP="00326A34">
      <w:pPr>
        <w:ind w:right="-1"/>
        <w:jc w:val="center"/>
        <w:rPr>
          <w:sz w:val="28"/>
          <w:szCs w:val="28"/>
        </w:rPr>
      </w:pPr>
      <w:r>
        <w:rPr>
          <w:sz w:val="28"/>
          <w:szCs w:val="28"/>
        </w:rPr>
        <w:t>Пермь 202</w:t>
      </w:r>
      <w:r w:rsidR="00EA23DD">
        <w:rPr>
          <w:sz w:val="28"/>
          <w:szCs w:val="28"/>
        </w:rPr>
        <w:t>6</w:t>
      </w:r>
    </w:p>
    <w:p w:rsidR="007A298D" w:rsidRDefault="007A298D">
      <w:pPr>
        <w:rPr>
          <w:b/>
          <w:sz w:val="28"/>
          <w:szCs w:val="28"/>
        </w:rPr>
      </w:pPr>
      <w:r>
        <w:rPr>
          <w:b/>
          <w:sz w:val="28"/>
          <w:szCs w:val="28"/>
        </w:rPr>
        <w:br w:type="page"/>
      </w:r>
    </w:p>
    <w:p w:rsidR="007A298D" w:rsidRDefault="00A60B06" w:rsidP="00BE5AE5">
      <w:pPr>
        <w:ind w:right="-1" w:firstLine="720"/>
        <w:jc w:val="both"/>
        <w:rPr>
          <w:b/>
          <w:sz w:val="28"/>
          <w:szCs w:val="28"/>
        </w:rPr>
      </w:pPr>
      <w:r>
        <w:rPr>
          <w:b/>
          <w:sz w:val="28"/>
          <w:szCs w:val="28"/>
        </w:rPr>
        <w:lastRenderedPageBreak/>
        <w:t xml:space="preserve">Индивидуальное задание на практику студента группы </w:t>
      </w:r>
      <w:r w:rsidR="000D05AA">
        <w:rPr>
          <w:b/>
          <w:sz w:val="28"/>
          <w:szCs w:val="28"/>
        </w:rPr>
        <w:t>Р</w:t>
      </w:r>
      <w:r w:rsidR="00000730">
        <w:rPr>
          <w:b/>
          <w:sz w:val="28"/>
          <w:szCs w:val="28"/>
        </w:rPr>
        <w:t>ИС</w:t>
      </w:r>
      <w:r>
        <w:rPr>
          <w:b/>
          <w:sz w:val="28"/>
          <w:szCs w:val="28"/>
        </w:rPr>
        <w:t>-</w:t>
      </w:r>
      <w:r w:rsidR="005110D6">
        <w:rPr>
          <w:b/>
          <w:sz w:val="28"/>
          <w:szCs w:val="28"/>
        </w:rPr>
        <w:t>2</w:t>
      </w:r>
      <w:r w:rsidR="00000730">
        <w:rPr>
          <w:b/>
          <w:sz w:val="28"/>
          <w:szCs w:val="28"/>
        </w:rPr>
        <w:t>5</w:t>
      </w:r>
      <w:r>
        <w:rPr>
          <w:b/>
          <w:sz w:val="28"/>
          <w:szCs w:val="28"/>
        </w:rPr>
        <w:t>-</w:t>
      </w:r>
      <w:r w:rsidR="00260C57">
        <w:rPr>
          <w:b/>
          <w:sz w:val="28"/>
          <w:szCs w:val="28"/>
        </w:rPr>
        <w:t>2</w:t>
      </w:r>
      <w:r>
        <w:rPr>
          <w:b/>
          <w:sz w:val="28"/>
          <w:szCs w:val="28"/>
        </w:rPr>
        <w:t>б</w:t>
      </w:r>
    </w:p>
    <w:p w:rsidR="00A60B06" w:rsidRDefault="00A60B06" w:rsidP="00BE5AE5">
      <w:pPr>
        <w:ind w:right="-1" w:firstLine="720"/>
        <w:jc w:val="both"/>
        <w:rPr>
          <w:sz w:val="28"/>
          <w:szCs w:val="28"/>
        </w:rPr>
      </w:pPr>
      <w:r>
        <w:rPr>
          <w:sz w:val="28"/>
          <w:szCs w:val="28"/>
        </w:rPr>
        <w:t>________</w:t>
      </w:r>
      <w:r w:rsidR="00DF5DF1">
        <w:rPr>
          <w:sz w:val="28"/>
          <w:szCs w:val="28"/>
        </w:rPr>
        <w:t>_</w:t>
      </w:r>
      <w:r w:rsidR="00047F75">
        <w:rPr>
          <w:sz w:val="28"/>
          <w:szCs w:val="28"/>
        </w:rPr>
        <w:t>__</w:t>
      </w:r>
      <w:r w:rsidR="00DF5DF1">
        <w:rPr>
          <w:sz w:val="28"/>
          <w:szCs w:val="28"/>
        </w:rPr>
        <w:t>__</w:t>
      </w:r>
      <w:r>
        <w:rPr>
          <w:sz w:val="28"/>
          <w:szCs w:val="28"/>
        </w:rPr>
        <w:t>____</w:t>
      </w:r>
      <w:r w:rsidR="00260C57">
        <w:rPr>
          <w:sz w:val="28"/>
          <w:szCs w:val="28"/>
          <w:u w:val="single"/>
        </w:rPr>
        <w:t>Шеремета Семёна Олеговича</w:t>
      </w:r>
      <w:r>
        <w:rPr>
          <w:sz w:val="28"/>
          <w:szCs w:val="28"/>
        </w:rPr>
        <w:t>_________________</w:t>
      </w:r>
    </w:p>
    <w:p w:rsidR="00A60B06" w:rsidRPr="00BE5AE5" w:rsidRDefault="00BE5AE5" w:rsidP="00BE5AE5">
      <w:pPr>
        <w:ind w:right="-1" w:firstLine="720"/>
        <w:jc w:val="center"/>
        <w:rPr>
          <w:sz w:val="28"/>
          <w:szCs w:val="28"/>
          <w:vertAlign w:val="superscript"/>
        </w:rPr>
      </w:pPr>
      <w:r w:rsidRPr="00BE5AE5">
        <w:rPr>
          <w:sz w:val="28"/>
          <w:szCs w:val="28"/>
          <w:vertAlign w:val="superscript"/>
        </w:rPr>
        <w:t>(Фамилия, Имя, Отчество)</w:t>
      </w:r>
    </w:p>
    <w:p w:rsidR="007A298D" w:rsidRDefault="007A298D" w:rsidP="00BE5AE5">
      <w:pPr>
        <w:ind w:right="284" w:firstLine="720"/>
        <w:jc w:val="center"/>
        <w:rPr>
          <w:b/>
          <w:sz w:val="28"/>
          <w:szCs w:val="28"/>
        </w:rPr>
      </w:pPr>
    </w:p>
    <w:p w:rsidR="00BE5AE5" w:rsidRPr="003029F0" w:rsidRDefault="00BE5AE5" w:rsidP="00205537">
      <w:pPr>
        <w:suppressAutoHyphens/>
        <w:ind w:right="-1" w:firstLine="720"/>
        <w:contextualSpacing/>
        <w:jc w:val="both"/>
        <w:rPr>
          <w:sz w:val="28"/>
          <w:szCs w:val="28"/>
        </w:rPr>
      </w:pPr>
      <w:r w:rsidRPr="00EF6F60">
        <w:rPr>
          <w:b/>
          <w:sz w:val="28"/>
          <w:szCs w:val="28"/>
        </w:rPr>
        <w:t>1. Тема индивидуального задания</w:t>
      </w:r>
      <w:r w:rsidRPr="00EF6F60">
        <w:rPr>
          <w:sz w:val="28"/>
          <w:szCs w:val="28"/>
        </w:rPr>
        <w:t>:</w:t>
      </w:r>
      <w:bookmarkStart w:id="0" w:name="_Hlk100817562"/>
      <w:bookmarkStart w:id="1" w:name="_Hlk100819766"/>
      <w:r w:rsidR="00D6655D">
        <w:rPr>
          <w:sz w:val="28"/>
          <w:szCs w:val="28"/>
        </w:rPr>
        <w:t xml:space="preserve"> </w:t>
      </w:r>
      <w:bookmarkEnd w:id="0"/>
      <w:bookmarkEnd w:id="1"/>
      <w:r w:rsidR="00260C57">
        <w:rPr>
          <w:sz w:val="24"/>
          <w:szCs w:val="24"/>
        </w:rPr>
        <w:t>Разработка обучающей компьютерной игры «Демиург»</w:t>
      </w:r>
      <w:r w:rsidR="00205537">
        <w:rPr>
          <w:sz w:val="24"/>
          <w:szCs w:val="24"/>
        </w:rPr>
        <w:t>.</w:t>
      </w:r>
    </w:p>
    <w:p w:rsidR="00BE5AE5" w:rsidRDefault="00BE5AE5" w:rsidP="00BE5AE5">
      <w:pPr>
        <w:ind w:right="-1" w:firstLine="720"/>
        <w:jc w:val="center"/>
        <w:rPr>
          <w:b/>
          <w:sz w:val="28"/>
          <w:szCs w:val="28"/>
        </w:rPr>
      </w:pPr>
    </w:p>
    <w:p w:rsidR="00BE5AE5" w:rsidRDefault="00BE5AE5" w:rsidP="00BE5AE5">
      <w:pPr>
        <w:ind w:right="-1" w:firstLine="720"/>
        <w:jc w:val="both"/>
        <w:rPr>
          <w:sz w:val="24"/>
          <w:szCs w:val="24"/>
        </w:rPr>
      </w:pPr>
      <w:r>
        <w:rPr>
          <w:b/>
          <w:sz w:val="28"/>
          <w:szCs w:val="28"/>
        </w:rPr>
        <w:t xml:space="preserve">2. Цель: </w:t>
      </w:r>
      <w:r>
        <w:rPr>
          <w:sz w:val="24"/>
          <w:szCs w:val="24"/>
        </w:rPr>
        <w:t>Формирование компетенций в соответствии с требованиями программы практики:</w:t>
      </w:r>
    </w:p>
    <w:p w:rsidR="00BE5AE5" w:rsidRPr="001545B7" w:rsidRDefault="00E01A11" w:rsidP="001545B7">
      <w:pPr>
        <w:ind w:right="-1" w:firstLine="720"/>
        <w:jc w:val="both"/>
        <w:rPr>
          <w:sz w:val="24"/>
          <w:szCs w:val="24"/>
        </w:rPr>
      </w:pPr>
      <w:r w:rsidRPr="000E6984">
        <w:rPr>
          <w:rFonts w:eastAsia="TimesNewRomanPSMT-Identity-H"/>
          <w:b/>
          <w:sz w:val="24"/>
          <w:szCs w:val="24"/>
        </w:rPr>
        <w:t>ПКО-1</w:t>
      </w:r>
      <w:r>
        <w:rPr>
          <w:rFonts w:eastAsia="TimesNewRomanPSMT-Identity-H"/>
          <w:b/>
          <w:sz w:val="24"/>
          <w:szCs w:val="24"/>
        </w:rPr>
        <w:t xml:space="preserve"> </w:t>
      </w:r>
      <w:r w:rsidRPr="006C4F50">
        <w:rPr>
          <w:rFonts w:eastAsia="TimesNewRomanPSMT-Identity-H"/>
          <w:sz w:val="24"/>
          <w:szCs w:val="24"/>
        </w:rPr>
        <w:t xml:space="preserve">Способен участвовать в научно-исследовательских </w:t>
      </w:r>
      <w:r w:rsidRPr="006C4F50">
        <w:rPr>
          <w:sz w:val="24"/>
          <w:szCs w:val="24"/>
        </w:rPr>
        <w:t xml:space="preserve">и опытно-конструкторских </w:t>
      </w:r>
      <w:r w:rsidRPr="006C4F50">
        <w:rPr>
          <w:rFonts w:eastAsia="TimesNewRomanPSMT-Identity-H"/>
          <w:sz w:val="24"/>
          <w:szCs w:val="24"/>
        </w:rPr>
        <w:t>работах</w:t>
      </w:r>
      <w:r>
        <w:rPr>
          <w:rFonts w:eastAsia="TimesNewRomanPSMT-Identity-H"/>
          <w:sz w:val="24"/>
          <w:szCs w:val="24"/>
        </w:rPr>
        <w:t>.</w:t>
      </w:r>
    </w:p>
    <w:p w:rsidR="00711907" w:rsidRPr="00EF6F60" w:rsidRDefault="00711907" w:rsidP="00827E0E">
      <w:pPr>
        <w:suppressAutoHyphens/>
        <w:ind w:left="284" w:right="283"/>
        <w:contextualSpacing/>
        <w:jc w:val="both"/>
        <w:rPr>
          <w:b/>
          <w:sz w:val="28"/>
          <w:szCs w:val="28"/>
          <w:u w:val="single"/>
        </w:rPr>
      </w:pPr>
    </w:p>
    <w:p w:rsidR="00711907" w:rsidRPr="00EF6F60" w:rsidRDefault="00BE5AE5" w:rsidP="00BE5AE5">
      <w:pPr>
        <w:ind w:firstLine="720"/>
        <w:rPr>
          <w:b/>
          <w:sz w:val="28"/>
          <w:szCs w:val="28"/>
        </w:rPr>
      </w:pPr>
      <w:r>
        <w:rPr>
          <w:b/>
          <w:sz w:val="28"/>
          <w:szCs w:val="28"/>
        </w:rPr>
        <w:t>3</w:t>
      </w:r>
      <w:r w:rsidR="00711907" w:rsidRPr="00EF6F60">
        <w:rPr>
          <w:b/>
          <w:sz w:val="28"/>
          <w:szCs w:val="28"/>
        </w:rPr>
        <w:t xml:space="preserve">. </w:t>
      </w:r>
      <w:r>
        <w:rPr>
          <w:b/>
          <w:sz w:val="28"/>
          <w:szCs w:val="28"/>
        </w:rPr>
        <w:t>Рабочий график (</w:t>
      </w:r>
      <w:r w:rsidR="00711907" w:rsidRPr="00EF6F60">
        <w:rPr>
          <w:b/>
          <w:sz w:val="28"/>
          <w:szCs w:val="28"/>
        </w:rPr>
        <w:t>план</w:t>
      </w:r>
      <w:r>
        <w:rPr>
          <w:b/>
          <w:sz w:val="28"/>
          <w:szCs w:val="28"/>
        </w:rPr>
        <w:t>)</w:t>
      </w:r>
      <w:r w:rsidR="00711907" w:rsidRPr="00EF6F60">
        <w:rPr>
          <w:b/>
          <w:sz w:val="28"/>
          <w:szCs w:val="28"/>
        </w:rPr>
        <w:t xml:space="preserve"> проведения </w:t>
      </w:r>
      <w:r w:rsidR="004000D0">
        <w:rPr>
          <w:b/>
          <w:sz w:val="28"/>
          <w:szCs w:val="28"/>
        </w:rPr>
        <w:t>практик</w:t>
      </w:r>
      <w:r w:rsidR="00711907" w:rsidRPr="00EF6F60">
        <w:rPr>
          <w:b/>
          <w:sz w:val="28"/>
          <w:szCs w:val="28"/>
        </w:rPr>
        <w:t>и</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8"/>
        <w:gridCol w:w="1452"/>
        <w:gridCol w:w="2621"/>
        <w:gridCol w:w="1418"/>
        <w:gridCol w:w="992"/>
        <w:gridCol w:w="992"/>
        <w:gridCol w:w="2268"/>
      </w:tblGrid>
      <w:tr w:rsidR="00BE5AE5" w:rsidRPr="00EF6F60" w:rsidTr="00BE5AE5">
        <w:trPr>
          <w:trHeight w:val="213"/>
          <w:jc w:val="center"/>
        </w:trPr>
        <w:tc>
          <w:tcPr>
            <w:tcW w:w="458" w:type="dxa"/>
            <w:vMerge w:val="restart"/>
            <w:vAlign w:val="center"/>
          </w:tcPr>
          <w:p w:rsidR="00BE5AE5" w:rsidRPr="0000003E" w:rsidRDefault="00BE5AE5" w:rsidP="00711907">
            <w:pPr>
              <w:jc w:val="center"/>
              <w:rPr>
                <w:b/>
              </w:rPr>
            </w:pPr>
            <w:r w:rsidRPr="0000003E">
              <w:rPr>
                <w:b/>
              </w:rPr>
              <w:t>№</w:t>
            </w:r>
          </w:p>
        </w:tc>
        <w:tc>
          <w:tcPr>
            <w:tcW w:w="1452" w:type="dxa"/>
            <w:vMerge w:val="restart"/>
            <w:vAlign w:val="center"/>
          </w:tcPr>
          <w:p w:rsidR="00BE5AE5" w:rsidRPr="0000003E" w:rsidRDefault="00BE5AE5" w:rsidP="00B26E0B">
            <w:pPr>
              <w:ind w:left="-108" w:right="-108"/>
              <w:jc w:val="center"/>
              <w:rPr>
                <w:b/>
              </w:rPr>
            </w:pPr>
            <w:r w:rsidRPr="0000003E">
              <w:rPr>
                <w:b/>
              </w:rPr>
              <w:t>Наименование этапа</w:t>
            </w:r>
          </w:p>
        </w:tc>
        <w:tc>
          <w:tcPr>
            <w:tcW w:w="2621" w:type="dxa"/>
            <w:vMerge w:val="restart"/>
            <w:vAlign w:val="center"/>
          </w:tcPr>
          <w:p w:rsidR="00BE5AE5" w:rsidRPr="0000003E" w:rsidRDefault="00BE5AE5" w:rsidP="00711907">
            <w:pPr>
              <w:jc w:val="center"/>
              <w:rPr>
                <w:b/>
              </w:rPr>
            </w:pPr>
            <w:r w:rsidRPr="0000003E">
              <w:rPr>
                <w:b/>
              </w:rPr>
              <w:t>Наименование работ</w:t>
            </w:r>
          </w:p>
        </w:tc>
        <w:tc>
          <w:tcPr>
            <w:tcW w:w="1418" w:type="dxa"/>
            <w:vMerge w:val="restart"/>
            <w:vAlign w:val="center"/>
          </w:tcPr>
          <w:p w:rsidR="00BE5AE5" w:rsidRPr="0000003E" w:rsidRDefault="00BE5AE5" w:rsidP="00711907">
            <w:pPr>
              <w:jc w:val="center"/>
              <w:rPr>
                <w:b/>
              </w:rPr>
            </w:pPr>
            <w:r>
              <w:rPr>
                <w:b/>
              </w:rPr>
              <w:t>Место выполнения (подразделение)</w:t>
            </w:r>
          </w:p>
        </w:tc>
        <w:tc>
          <w:tcPr>
            <w:tcW w:w="1984" w:type="dxa"/>
            <w:gridSpan w:val="2"/>
            <w:vAlign w:val="center"/>
          </w:tcPr>
          <w:p w:rsidR="00BE5AE5" w:rsidRPr="0000003E" w:rsidRDefault="00BE5AE5" w:rsidP="00711907">
            <w:pPr>
              <w:jc w:val="center"/>
              <w:rPr>
                <w:b/>
              </w:rPr>
            </w:pPr>
            <w:r w:rsidRPr="0000003E">
              <w:rPr>
                <w:b/>
              </w:rPr>
              <w:t>Сроки</w:t>
            </w:r>
          </w:p>
        </w:tc>
        <w:tc>
          <w:tcPr>
            <w:tcW w:w="2268" w:type="dxa"/>
            <w:vMerge w:val="restart"/>
            <w:vAlign w:val="center"/>
          </w:tcPr>
          <w:p w:rsidR="00BE5AE5" w:rsidRDefault="00BE5AE5" w:rsidP="00BE5AE5">
            <w:pPr>
              <w:suppressAutoHyphens/>
              <w:jc w:val="center"/>
              <w:rPr>
                <w:b/>
              </w:rPr>
            </w:pPr>
            <w:r>
              <w:rPr>
                <w:b/>
              </w:rPr>
              <w:t>Отметка о выполнении работы</w:t>
            </w:r>
          </w:p>
          <w:p w:rsidR="00BE5AE5" w:rsidRPr="00BE5AE5" w:rsidRDefault="00BE5AE5" w:rsidP="00BE5AE5">
            <w:pPr>
              <w:suppressAutoHyphens/>
              <w:jc w:val="center"/>
              <w:rPr>
                <w:sz w:val="16"/>
                <w:szCs w:val="16"/>
              </w:rPr>
            </w:pPr>
            <w:r w:rsidRPr="00BE5AE5">
              <w:rPr>
                <w:sz w:val="16"/>
                <w:szCs w:val="16"/>
              </w:rPr>
              <w:t>(оценка и подпись руководителя по практической подготовке от кафедры)</w:t>
            </w:r>
          </w:p>
        </w:tc>
      </w:tr>
      <w:tr w:rsidR="00BE5AE5" w:rsidRPr="00EF6F60" w:rsidTr="00BE5AE5">
        <w:trPr>
          <w:trHeight w:val="612"/>
          <w:jc w:val="center"/>
        </w:trPr>
        <w:tc>
          <w:tcPr>
            <w:tcW w:w="458" w:type="dxa"/>
            <w:vMerge/>
            <w:vAlign w:val="center"/>
          </w:tcPr>
          <w:p w:rsidR="00BE5AE5" w:rsidRPr="00EF6F60" w:rsidRDefault="00BE5AE5" w:rsidP="00711907">
            <w:pPr>
              <w:jc w:val="center"/>
              <w:rPr>
                <w:b/>
              </w:rPr>
            </w:pPr>
          </w:p>
        </w:tc>
        <w:tc>
          <w:tcPr>
            <w:tcW w:w="1452" w:type="dxa"/>
            <w:vMerge/>
            <w:vAlign w:val="center"/>
          </w:tcPr>
          <w:p w:rsidR="00BE5AE5" w:rsidRPr="00EF6F60" w:rsidRDefault="00BE5AE5" w:rsidP="00711907">
            <w:pPr>
              <w:jc w:val="center"/>
              <w:rPr>
                <w:b/>
              </w:rPr>
            </w:pPr>
          </w:p>
        </w:tc>
        <w:tc>
          <w:tcPr>
            <w:tcW w:w="2621" w:type="dxa"/>
            <w:vMerge/>
            <w:vAlign w:val="center"/>
          </w:tcPr>
          <w:p w:rsidR="00BE5AE5" w:rsidRPr="00EF6F60" w:rsidRDefault="00BE5AE5" w:rsidP="00711907">
            <w:pPr>
              <w:jc w:val="center"/>
              <w:rPr>
                <w:b/>
              </w:rPr>
            </w:pPr>
          </w:p>
        </w:tc>
        <w:tc>
          <w:tcPr>
            <w:tcW w:w="1418" w:type="dxa"/>
            <w:vMerge/>
          </w:tcPr>
          <w:p w:rsidR="00BE5AE5" w:rsidRPr="00EF6F60" w:rsidRDefault="00BE5AE5" w:rsidP="00B26E0B">
            <w:pPr>
              <w:ind w:left="-143" w:right="-55"/>
              <w:jc w:val="center"/>
              <w:rPr>
                <w:b/>
              </w:rPr>
            </w:pPr>
          </w:p>
        </w:tc>
        <w:tc>
          <w:tcPr>
            <w:tcW w:w="992" w:type="dxa"/>
            <w:vAlign w:val="center"/>
          </w:tcPr>
          <w:p w:rsidR="00BE5AE5" w:rsidRPr="00EF6F60" w:rsidRDefault="00BE5AE5" w:rsidP="00B26E0B">
            <w:pPr>
              <w:ind w:left="-143" w:right="-55"/>
              <w:jc w:val="center"/>
              <w:rPr>
                <w:b/>
              </w:rPr>
            </w:pPr>
            <w:r w:rsidRPr="00EF6F60">
              <w:rPr>
                <w:b/>
              </w:rPr>
              <w:t>начало</w:t>
            </w:r>
          </w:p>
        </w:tc>
        <w:tc>
          <w:tcPr>
            <w:tcW w:w="992" w:type="dxa"/>
            <w:vAlign w:val="center"/>
          </w:tcPr>
          <w:p w:rsidR="00BE5AE5" w:rsidRPr="00EF6F60" w:rsidRDefault="00BE5AE5" w:rsidP="00A51FF6">
            <w:pPr>
              <w:ind w:left="-143" w:right="-55"/>
              <w:jc w:val="right"/>
              <w:rPr>
                <w:b/>
              </w:rPr>
            </w:pPr>
            <w:r>
              <w:rPr>
                <w:b/>
              </w:rPr>
              <w:t>окон</w:t>
            </w:r>
            <w:r w:rsidRPr="00EF6F60">
              <w:rPr>
                <w:b/>
              </w:rPr>
              <w:t>чание</w:t>
            </w:r>
          </w:p>
        </w:tc>
        <w:tc>
          <w:tcPr>
            <w:tcW w:w="2268" w:type="dxa"/>
            <w:vMerge/>
            <w:vAlign w:val="center"/>
          </w:tcPr>
          <w:p w:rsidR="00BE5AE5" w:rsidRPr="00EF6F60" w:rsidRDefault="00BE5AE5" w:rsidP="00711907">
            <w:pPr>
              <w:jc w:val="center"/>
              <w:rPr>
                <w:b/>
              </w:rPr>
            </w:pPr>
          </w:p>
        </w:tc>
      </w:tr>
      <w:tr w:rsidR="00FF0B8C" w:rsidRPr="00EF6F60" w:rsidTr="00BE5AE5">
        <w:trPr>
          <w:trHeight w:val="612"/>
          <w:jc w:val="center"/>
        </w:trPr>
        <w:tc>
          <w:tcPr>
            <w:tcW w:w="458" w:type="dxa"/>
          </w:tcPr>
          <w:p w:rsidR="00FF0B8C" w:rsidRPr="00EF6F60" w:rsidRDefault="00FF0B8C" w:rsidP="00FF0B8C">
            <w:pPr>
              <w:jc w:val="both"/>
              <w:rPr>
                <w:sz w:val="24"/>
              </w:rPr>
            </w:pPr>
            <w:r w:rsidRPr="00EF6F60">
              <w:rPr>
                <w:sz w:val="24"/>
              </w:rPr>
              <w:t>1</w:t>
            </w:r>
          </w:p>
        </w:tc>
        <w:tc>
          <w:tcPr>
            <w:tcW w:w="1452" w:type="dxa"/>
          </w:tcPr>
          <w:p w:rsidR="00FF0B8C" w:rsidRPr="00EF6F60" w:rsidRDefault="00FF0B8C" w:rsidP="00FF0B8C">
            <w:pPr>
              <w:ind w:right="-109"/>
              <w:rPr>
                <w:rFonts w:eastAsia="TimesNewRoman" w:cs="TimesNewRoman"/>
              </w:rPr>
            </w:pPr>
            <w:r w:rsidRPr="00EF6F60">
              <w:rPr>
                <w:b/>
                <w:bCs/>
              </w:rPr>
              <w:t>1 этап (начальный)</w:t>
            </w:r>
          </w:p>
        </w:tc>
        <w:tc>
          <w:tcPr>
            <w:tcW w:w="2621" w:type="dxa"/>
          </w:tcPr>
          <w:p w:rsidR="00FF0B8C" w:rsidRPr="00E01A11" w:rsidRDefault="00E01A11" w:rsidP="00FF0B8C">
            <w:pPr>
              <w:rPr>
                <w:rFonts w:cs="Times"/>
                <w:bCs/>
                <w:iCs/>
                <w:color w:val="000000"/>
              </w:rPr>
            </w:pPr>
            <w:r w:rsidRPr="00E01A11">
              <w:rPr>
                <w:rFonts w:cs="Times"/>
                <w:bCs/>
                <w:iCs/>
                <w:color w:val="000000"/>
              </w:rPr>
              <w:t>Вводное занятие: подготовка к прохождению практики, ознакомление студентов с целями и задачами практики; с этапами проведения практики; с требованиями, которые предъявляются студентам; с используемой нормативно-технической документацией, методиками проведения исследований и анализа, литературой для составления отчёта.</w:t>
            </w:r>
          </w:p>
        </w:tc>
        <w:tc>
          <w:tcPr>
            <w:tcW w:w="1418" w:type="dxa"/>
          </w:tcPr>
          <w:p w:rsidR="00FF0B8C" w:rsidRDefault="00E01A11" w:rsidP="00FF0B8C">
            <w:pPr>
              <w:jc w:val="both"/>
            </w:pPr>
            <w:r>
              <w:t>Кафедра ИТАС</w:t>
            </w:r>
          </w:p>
        </w:tc>
        <w:tc>
          <w:tcPr>
            <w:tcW w:w="992" w:type="dxa"/>
          </w:tcPr>
          <w:p w:rsidR="00FF0B8C" w:rsidRPr="00E049EE" w:rsidRDefault="00FF0B8C" w:rsidP="00A94FD7">
            <w:pPr>
              <w:jc w:val="both"/>
              <w:rPr>
                <w:sz w:val="16"/>
                <w:szCs w:val="16"/>
              </w:rPr>
            </w:pPr>
            <w:r>
              <w:rPr>
                <w:sz w:val="16"/>
                <w:szCs w:val="16"/>
              </w:rPr>
              <w:t>2</w:t>
            </w:r>
            <w:r w:rsidR="00A94FD7">
              <w:rPr>
                <w:sz w:val="16"/>
                <w:szCs w:val="16"/>
              </w:rPr>
              <w:t>2</w:t>
            </w:r>
            <w:r w:rsidRPr="00E049EE">
              <w:rPr>
                <w:sz w:val="16"/>
                <w:szCs w:val="16"/>
              </w:rPr>
              <w:t>.06.202</w:t>
            </w:r>
            <w:r w:rsidR="00A94FD7">
              <w:rPr>
                <w:sz w:val="16"/>
                <w:szCs w:val="16"/>
              </w:rPr>
              <w:t>6</w:t>
            </w:r>
          </w:p>
        </w:tc>
        <w:tc>
          <w:tcPr>
            <w:tcW w:w="992" w:type="dxa"/>
          </w:tcPr>
          <w:p w:rsidR="00FF0B8C" w:rsidRPr="00E049EE" w:rsidRDefault="00FF0B8C" w:rsidP="00A94FD7">
            <w:pPr>
              <w:jc w:val="both"/>
              <w:rPr>
                <w:sz w:val="16"/>
                <w:szCs w:val="16"/>
              </w:rPr>
            </w:pPr>
            <w:r>
              <w:rPr>
                <w:sz w:val="16"/>
                <w:szCs w:val="16"/>
              </w:rPr>
              <w:t>2</w:t>
            </w:r>
            <w:r w:rsidR="00A94FD7">
              <w:rPr>
                <w:sz w:val="16"/>
                <w:szCs w:val="16"/>
              </w:rPr>
              <w:t>2</w:t>
            </w:r>
            <w:r w:rsidRPr="00E049EE">
              <w:rPr>
                <w:sz w:val="16"/>
                <w:szCs w:val="16"/>
              </w:rPr>
              <w:t>.06.202</w:t>
            </w:r>
            <w:r w:rsidR="00A94FD7">
              <w:rPr>
                <w:sz w:val="16"/>
                <w:szCs w:val="16"/>
              </w:rPr>
              <w:t>6</w:t>
            </w:r>
          </w:p>
        </w:tc>
        <w:tc>
          <w:tcPr>
            <w:tcW w:w="2268" w:type="dxa"/>
          </w:tcPr>
          <w:p w:rsidR="00FF0B8C" w:rsidRPr="00C14CCF" w:rsidRDefault="00FF0B8C" w:rsidP="00FF0B8C">
            <w:pPr>
              <w:suppressAutoHyphens/>
              <w:jc w:val="both"/>
            </w:pPr>
          </w:p>
        </w:tc>
      </w:tr>
      <w:tr w:rsidR="00E01A11" w:rsidRPr="00EF6F60" w:rsidTr="00F53B96">
        <w:trPr>
          <w:trHeight w:val="365"/>
          <w:jc w:val="center"/>
        </w:trPr>
        <w:tc>
          <w:tcPr>
            <w:tcW w:w="458" w:type="dxa"/>
            <w:vMerge w:val="restart"/>
          </w:tcPr>
          <w:p w:rsidR="00E01A11" w:rsidRPr="00EF6F60" w:rsidRDefault="00E01A11" w:rsidP="00711907">
            <w:pPr>
              <w:jc w:val="both"/>
              <w:rPr>
                <w:sz w:val="24"/>
              </w:rPr>
            </w:pPr>
            <w:r w:rsidRPr="00EF6F60">
              <w:rPr>
                <w:sz w:val="24"/>
              </w:rPr>
              <w:t>2</w:t>
            </w:r>
          </w:p>
        </w:tc>
        <w:tc>
          <w:tcPr>
            <w:tcW w:w="1452" w:type="dxa"/>
            <w:vMerge w:val="restart"/>
          </w:tcPr>
          <w:p w:rsidR="00E01A11" w:rsidRPr="00CC15B1" w:rsidRDefault="00E01A11" w:rsidP="00CC15B1">
            <w:pPr>
              <w:ind w:right="-116"/>
              <w:rPr>
                <w:b/>
              </w:rPr>
            </w:pPr>
            <w:r w:rsidRPr="00EF6F60">
              <w:rPr>
                <w:b/>
              </w:rPr>
              <w:t>2 этап (основной)</w:t>
            </w:r>
          </w:p>
        </w:tc>
        <w:tc>
          <w:tcPr>
            <w:tcW w:w="2621" w:type="dxa"/>
          </w:tcPr>
          <w:p w:rsidR="00E01A11" w:rsidRPr="00E01A11" w:rsidRDefault="00E01A11" w:rsidP="00AD2F2F">
            <w:pPr>
              <w:rPr>
                <w:rFonts w:cs="Times"/>
                <w:bCs/>
                <w:iCs/>
                <w:color w:val="000000"/>
              </w:rPr>
            </w:pPr>
            <w:r w:rsidRPr="00E01A11">
              <w:rPr>
                <w:rFonts w:cs="Times"/>
                <w:bCs/>
                <w:iCs/>
                <w:color w:val="000000"/>
              </w:rPr>
              <w:t>Сбор, анализ и систематизация информации. Включает следующие виды работ: анализ нормативно-правовых документов; изучение технологии научных исследований; применение полученных знаний к индивидуальной теме исследования; сбор информации по выбранной тематике.</w:t>
            </w:r>
          </w:p>
        </w:tc>
        <w:tc>
          <w:tcPr>
            <w:tcW w:w="1418" w:type="dxa"/>
          </w:tcPr>
          <w:p w:rsidR="00E01A11" w:rsidRDefault="00E01A11" w:rsidP="00AD2F2F">
            <w:pPr>
              <w:jc w:val="both"/>
            </w:pPr>
            <w:r>
              <w:t>Кафедра ИТАС</w:t>
            </w:r>
          </w:p>
        </w:tc>
        <w:tc>
          <w:tcPr>
            <w:tcW w:w="992" w:type="dxa"/>
          </w:tcPr>
          <w:p w:rsidR="00E01A11" w:rsidRPr="00E049EE" w:rsidRDefault="00E01A11" w:rsidP="00A94FD7">
            <w:pPr>
              <w:jc w:val="both"/>
              <w:rPr>
                <w:sz w:val="16"/>
                <w:szCs w:val="16"/>
              </w:rPr>
            </w:pPr>
            <w:r>
              <w:rPr>
                <w:sz w:val="16"/>
                <w:szCs w:val="16"/>
              </w:rPr>
              <w:t>2</w:t>
            </w:r>
            <w:r w:rsidR="00A94FD7">
              <w:rPr>
                <w:sz w:val="16"/>
                <w:szCs w:val="16"/>
              </w:rPr>
              <w:t>3</w:t>
            </w:r>
            <w:r w:rsidRPr="00E049EE">
              <w:rPr>
                <w:sz w:val="16"/>
                <w:szCs w:val="16"/>
              </w:rPr>
              <w:t>.06.202</w:t>
            </w:r>
            <w:r w:rsidR="00A94FD7">
              <w:rPr>
                <w:sz w:val="16"/>
                <w:szCs w:val="16"/>
              </w:rPr>
              <w:t>6</w:t>
            </w:r>
          </w:p>
        </w:tc>
        <w:tc>
          <w:tcPr>
            <w:tcW w:w="992" w:type="dxa"/>
          </w:tcPr>
          <w:p w:rsidR="00E01A11" w:rsidRPr="00E049EE" w:rsidRDefault="00E01A11" w:rsidP="00A94FD7">
            <w:pPr>
              <w:jc w:val="both"/>
              <w:rPr>
                <w:sz w:val="16"/>
                <w:szCs w:val="16"/>
              </w:rPr>
            </w:pPr>
            <w:r>
              <w:rPr>
                <w:sz w:val="16"/>
                <w:szCs w:val="16"/>
              </w:rPr>
              <w:t>2</w:t>
            </w:r>
            <w:r w:rsidR="00A94FD7">
              <w:rPr>
                <w:sz w:val="16"/>
                <w:szCs w:val="16"/>
              </w:rPr>
              <w:t>5</w:t>
            </w:r>
            <w:r w:rsidRPr="00E049EE">
              <w:rPr>
                <w:sz w:val="16"/>
                <w:szCs w:val="16"/>
              </w:rPr>
              <w:t>.0</w:t>
            </w:r>
            <w:r>
              <w:rPr>
                <w:sz w:val="16"/>
                <w:szCs w:val="16"/>
              </w:rPr>
              <w:t>6</w:t>
            </w:r>
            <w:r w:rsidRPr="00E049EE">
              <w:rPr>
                <w:sz w:val="16"/>
                <w:szCs w:val="16"/>
              </w:rPr>
              <w:t>.202</w:t>
            </w:r>
            <w:r w:rsidR="00A94FD7">
              <w:rPr>
                <w:sz w:val="16"/>
                <w:szCs w:val="16"/>
              </w:rPr>
              <w:t>6</w:t>
            </w:r>
          </w:p>
        </w:tc>
        <w:tc>
          <w:tcPr>
            <w:tcW w:w="2268" w:type="dxa"/>
            <w:vMerge w:val="restart"/>
          </w:tcPr>
          <w:p w:rsidR="00E01A11" w:rsidRPr="00C14CCF" w:rsidRDefault="00E01A11" w:rsidP="00D02728">
            <w:pPr>
              <w:suppressAutoHyphens/>
              <w:jc w:val="both"/>
            </w:pPr>
          </w:p>
        </w:tc>
      </w:tr>
      <w:tr w:rsidR="00E01A11" w:rsidRPr="00EF6F60" w:rsidTr="00162775">
        <w:trPr>
          <w:trHeight w:val="1610"/>
          <w:jc w:val="center"/>
        </w:trPr>
        <w:tc>
          <w:tcPr>
            <w:tcW w:w="458" w:type="dxa"/>
            <w:vMerge/>
          </w:tcPr>
          <w:p w:rsidR="00E01A11" w:rsidRPr="00EF6F60" w:rsidRDefault="00E01A11" w:rsidP="00F53B96">
            <w:pPr>
              <w:jc w:val="both"/>
              <w:rPr>
                <w:sz w:val="24"/>
              </w:rPr>
            </w:pPr>
          </w:p>
        </w:tc>
        <w:tc>
          <w:tcPr>
            <w:tcW w:w="1452" w:type="dxa"/>
            <w:vMerge/>
          </w:tcPr>
          <w:p w:rsidR="00E01A11" w:rsidRPr="00EF6F60" w:rsidRDefault="00E01A11" w:rsidP="00F53B96">
            <w:pPr>
              <w:ind w:right="-116"/>
              <w:rPr>
                <w:b/>
              </w:rPr>
            </w:pPr>
          </w:p>
        </w:tc>
        <w:tc>
          <w:tcPr>
            <w:tcW w:w="2621" w:type="dxa"/>
          </w:tcPr>
          <w:p w:rsidR="00E01A11" w:rsidRPr="00E01A11" w:rsidRDefault="00E01A11" w:rsidP="00E01A11">
            <w:pPr>
              <w:rPr>
                <w:rFonts w:cs="Times"/>
                <w:bCs/>
                <w:iCs/>
                <w:color w:val="000000"/>
              </w:rPr>
            </w:pPr>
            <w:r w:rsidRPr="00E01A11">
              <w:rPr>
                <w:rFonts w:cs="Times"/>
                <w:bCs/>
                <w:iCs/>
                <w:color w:val="000000"/>
              </w:rPr>
              <w:t>Изучение и описание оборудования, применяемого для организации работы вычислительных систем, компьютерной техники, технических средств кафедры.</w:t>
            </w:r>
          </w:p>
        </w:tc>
        <w:tc>
          <w:tcPr>
            <w:tcW w:w="1418" w:type="dxa"/>
          </w:tcPr>
          <w:p w:rsidR="00E01A11" w:rsidRDefault="00E01A11" w:rsidP="00AD2F2F">
            <w:pPr>
              <w:jc w:val="both"/>
            </w:pPr>
            <w:r>
              <w:t>Кафедра ИТАС</w:t>
            </w:r>
          </w:p>
        </w:tc>
        <w:tc>
          <w:tcPr>
            <w:tcW w:w="992" w:type="dxa"/>
          </w:tcPr>
          <w:p w:rsidR="00E01A11" w:rsidRPr="00E049EE" w:rsidRDefault="00E01A11" w:rsidP="00A94FD7">
            <w:pPr>
              <w:jc w:val="both"/>
              <w:rPr>
                <w:sz w:val="16"/>
                <w:szCs w:val="16"/>
              </w:rPr>
            </w:pPr>
            <w:r>
              <w:rPr>
                <w:sz w:val="16"/>
                <w:szCs w:val="16"/>
              </w:rPr>
              <w:t>2</w:t>
            </w:r>
            <w:r w:rsidR="00A94FD7">
              <w:rPr>
                <w:sz w:val="16"/>
                <w:szCs w:val="16"/>
              </w:rPr>
              <w:t>6</w:t>
            </w:r>
            <w:r w:rsidRPr="00E049EE">
              <w:rPr>
                <w:sz w:val="16"/>
                <w:szCs w:val="16"/>
              </w:rPr>
              <w:t>.0</w:t>
            </w:r>
            <w:r>
              <w:rPr>
                <w:sz w:val="16"/>
                <w:szCs w:val="16"/>
              </w:rPr>
              <w:t>6</w:t>
            </w:r>
            <w:r w:rsidRPr="00E049EE">
              <w:rPr>
                <w:sz w:val="16"/>
                <w:szCs w:val="16"/>
              </w:rPr>
              <w:t>.202</w:t>
            </w:r>
            <w:r w:rsidR="00A94FD7">
              <w:rPr>
                <w:sz w:val="16"/>
                <w:szCs w:val="16"/>
              </w:rPr>
              <w:t>6</w:t>
            </w:r>
          </w:p>
        </w:tc>
        <w:tc>
          <w:tcPr>
            <w:tcW w:w="992" w:type="dxa"/>
          </w:tcPr>
          <w:p w:rsidR="00E01A11" w:rsidRPr="00E049EE" w:rsidRDefault="00A94FD7" w:rsidP="00A94FD7">
            <w:pPr>
              <w:jc w:val="both"/>
              <w:rPr>
                <w:sz w:val="16"/>
                <w:szCs w:val="16"/>
              </w:rPr>
            </w:pPr>
            <w:r>
              <w:rPr>
                <w:sz w:val="16"/>
                <w:szCs w:val="16"/>
              </w:rPr>
              <w:t>29</w:t>
            </w:r>
            <w:r w:rsidR="00E01A11">
              <w:rPr>
                <w:sz w:val="16"/>
                <w:szCs w:val="16"/>
              </w:rPr>
              <w:t>.06.202</w:t>
            </w:r>
            <w:r>
              <w:rPr>
                <w:sz w:val="16"/>
                <w:szCs w:val="16"/>
              </w:rPr>
              <w:t>6</w:t>
            </w:r>
          </w:p>
        </w:tc>
        <w:tc>
          <w:tcPr>
            <w:tcW w:w="2268" w:type="dxa"/>
            <w:vMerge/>
          </w:tcPr>
          <w:p w:rsidR="00E01A11" w:rsidRPr="00C14CCF" w:rsidRDefault="00E01A11" w:rsidP="00F53B96">
            <w:pPr>
              <w:suppressAutoHyphens/>
              <w:jc w:val="both"/>
            </w:pPr>
          </w:p>
        </w:tc>
      </w:tr>
      <w:tr w:rsidR="00E01A11" w:rsidRPr="00EF6F60" w:rsidTr="00BE5AE5">
        <w:trPr>
          <w:trHeight w:val="363"/>
          <w:jc w:val="center"/>
        </w:trPr>
        <w:tc>
          <w:tcPr>
            <w:tcW w:w="458" w:type="dxa"/>
            <w:vMerge/>
          </w:tcPr>
          <w:p w:rsidR="00E01A11" w:rsidRPr="00EF6F60" w:rsidRDefault="00E01A11" w:rsidP="00F53B96">
            <w:pPr>
              <w:jc w:val="both"/>
              <w:rPr>
                <w:sz w:val="24"/>
              </w:rPr>
            </w:pPr>
          </w:p>
        </w:tc>
        <w:tc>
          <w:tcPr>
            <w:tcW w:w="1452" w:type="dxa"/>
            <w:vMerge/>
          </w:tcPr>
          <w:p w:rsidR="00E01A11" w:rsidRPr="00EF6F60" w:rsidRDefault="00E01A11" w:rsidP="00F53B96">
            <w:pPr>
              <w:ind w:right="-116"/>
              <w:rPr>
                <w:b/>
              </w:rPr>
            </w:pPr>
          </w:p>
        </w:tc>
        <w:tc>
          <w:tcPr>
            <w:tcW w:w="2621" w:type="dxa"/>
          </w:tcPr>
          <w:p w:rsidR="00E01A11" w:rsidRPr="00E01A11" w:rsidRDefault="00E01A11" w:rsidP="00E01A11">
            <w:pPr>
              <w:rPr>
                <w:rFonts w:cs="Times"/>
                <w:bCs/>
                <w:iCs/>
                <w:color w:val="000000"/>
              </w:rPr>
            </w:pPr>
            <w:r w:rsidRPr="00E01A11">
              <w:rPr>
                <w:rFonts w:cs="Times"/>
                <w:bCs/>
                <w:iCs/>
                <w:color w:val="000000"/>
              </w:rPr>
              <w:t>Изучение и описание операционных систем и программных продуктов, используемых на кафедре, описание информационных потоков.</w:t>
            </w:r>
          </w:p>
        </w:tc>
        <w:tc>
          <w:tcPr>
            <w:tcW w:w="1418" w:type="dxa"/>
          </w:tcPr>
          <w:p w:rsidR="00E01A11" w:rsidRDefault="00E01A11" w:rsidP="00AD2F2F">
            <w:pPr>
              <w:jc w:val="both"/>
            </w:pPr>
            <w:r>
              <w:t>Кафедра ИТАС</w:t>
            </w:r>
          </w:p>
        </w:tc>
        <w:tc>
          <w:tcPr>
            <w:tcW w:w="992" w:type="dxa"/>
          </w:tcPr>
          <w:p w:rsidR="00E01A11" w:rsidRPr="00E049EE" w:rsidRDefault="00A94FD7" w:rsidP="00A94FD7">
            <w:pPr>
              <w:jc w:val="both"/>
              <w:rPr>
                <w:sz w:val="16"/>
                <w:szCs w:val="16"/>
              </w:rPr>
            </w:pPr>
            <w:r>
              <w:rPr>
                <w:sz w:val="16"/>
                <w:szCs w:val="16"/>
              </w:rPr>
              <w:t>30</w:t>
            </w:r>
            <w:r w:rsidR="00E01A11">
              <w:rPr>
                <w:sz w:val="16"/>
                <w:szCs w:val="16"/>
              </w:rPr>
              <w:t>.0</w:t>
            </w:r>
            <w:r>
              <w:rPr>
                <w:sz w:val="16"/>
                <w:szCs w:val="16"/>
              </w:rPr>
              <w:t>6</w:t>
            </w:r>
            <w:r w:rsidR="00E01A11">
              <w:rPr>
                <w:sz w:val="16"/>
                <w:szCs w:val="16"/>
              </w:rPr>
              <w:t>.202</w:t>
            </w:r>
            <w:r>
              <w:rPr>
                <w:sz w:val="16"/>
                <w:szCs w:val="16"/>
              </w:rPr>
              <w:t>6</w:t>
            </w:r>
          </w:p>
        </w:tc>
        <w:tc>
          <w:tcPr>
            <w:tcW w:w="992" w:type="dxa"/>
          </w:tcPr>
          <w:p w:rsidR="00E01A11" w:rsidRPr="00E049EE" w:rsidRDefault="00E01A11" w:rsidP="00A94FD7">
            <w:pPr>
              <w:jc w:val="both"/>
              <w:rPr>
                <w:sz w:val="16"/>
                <w:szCs w:val="16"/>
              </w:rPr>
            </w:pPr>
            <w:r>
              <w:rPr>
                <w:sz w:val="16"/>
                <w:szCs w:val="16"/>
              </w:rPr>
              <w:t>0</w:t>
            </w:r>
            <w:r w:rsidR="00A94FD7">
              <w:rPr>
                <w:sz w:val="16"/>
                <w:szCs w:val="16"/>
              </w:rPr>
              <w:t>2</w:t>
            </w:r>
            <w:r>
              <w:rPr>
                <w:sz w:val="16"/>
                <w:szCs w:val="16"/>
              </w:rPr>
              <w:t>.07.202</w:t>
            </w:r>
            <w:r w:rsidR="00A94FD7">
              <w:rPr>
                <w:sz w:val="16"/>
                <w:szCs w:val="16"/>
              </w:rPr>
              <w:t>6</w:t>
            </w:r>
          </w:p>
        </w:tc>
        <w:tc>
          <w:tcPr>
            <w:tcW w:w="2268" w:type="dxa"/>
            <w:vMerge/>
          </w:tcPr>
          <w:p w:rsidR="00E01A11" w:rsidRPr="00C14CCF" w:rsidRDefault="00E01A11" w:rsidP="00F53B96">
            <w:pPr>
              <w:suppressAutoHyphens/>
              <w:jc w:val="both"/>
            </w:pPr>
          </w:p>
        </w:tc>
      </w:tr>
      <w:tr w:rsidR="00E01A11" w:rsidRPr="00EF6F60" w:rsidTr="00BE5AE5">
        <w:trPr>
          <w:jc w:val="center"/>
        </w:trPr>
        <w:tc>
          <w:tcPr>
            <w:tcW w:w="458" w:type="dxa"/>
          </w:tcPr>
          <w:p w:rsidR="00E01A11" w:rsidRPr="00EF6F60" w:rsidRDefault="00E01A11" w:rsidP="00F53B96">
            <w:pPr>
              <w:jc w:val="both"/>
              <w:rPr>
                <w:sz w:val="24"/>
              </w:rPr>
            </w:pPr>
            <w:r w:rsidRPr="00EF6F60">
              <w:rPr>
                <w:sz w:val="24"/>
              </w:rPr>
              <w:t>3</w:t>
            </w:r>
          </w:p>
        </w:tc>
        <w:tc>
          <w:tcPr>
            <w:tcW w:w="1452" w:type="dxa"/>
          </w:tcPr>
          <w:p w:rsidR="00E01A11" w:rsidRPr="00EF6F60" w:rsidRDefault="00E01A11" w:rsidP="00F53B96">
            <w:pPr>
              <w:pStyle w:val="ae"/>
              <w:suppressAutoHyphens/>
              <w:spacing w:after="0"/>
              <w:ind w:left="0" w:right="-108"/>
              <w:rPr>
                <w:b/>
                <w:highlight w:val="lightGray"/>
              </w:rPr>
            </w:pPr>
            <w:r w:rsidRPr="00EF6F60">
              <w:rPr>
                <w:b/>
                <w:bCs/>
              </w:rPr>
              <w:t>3 этап (итоговый)</w:t>
            </w:r>
          </w:p>
        </w:tc>
        <w:tc>
          <w:tcPr>
            <w:tcW w:w="2621" w:type="dxa"/>
          </w:tcPr>
          <w:p w:rsidR="00E01A11" w:rsidRPr="00FE2FB9" w:rsidRDefault="00E01A11" w:rsidP="00F53B96">
            <w:pPr>
              <w:rPr>
                <w:rFonts w:cs="Times"/>
                <w:bCs/>
                <w:iCs/>
                <w:color w:val="000000"/>
              </w:rPr>
            </w:pPr>
            <w:r w:rsidRPr="00F53B96">
              <w:rPr>
                <w:rFonts w:cs="Times"/>
                <w:bCs/>
                <w:iCs/>
                <w:color w:val="000000"/>
              </w:rPr>
              <w:t>Составление отчета по практике</w:t>
            </w:r>
          </w:p>
        </w:tc>
        <w:tc>
          <w:tcPr>
            <w:tcW w:w="1418" w:type="dxa"/>
          </w:tcPr>
          <w:p w:rsidR="00E01A11" w:rsidRDefault="00E01A11" w:rsidP="00AD2F2F">
            <w:pPr>
              <w:jc w:val="both"/>
            </w:pPr>
            <w:r>
              <w:t>Кафедра ИТАС</w:t>
            </w:r>
          </w:p>
        </w:tc>
        <w:tc>
          <w:tcPr>
            <w:tcW w:w="992" w:type="dxa"/>
          </w:tcPr>
          <w:p w:rsidR="00E01A11" w:rsidRPr="00E049EE" w:rsidRDefault="00E01A11" w:rsidP="00A94FD7">
            <w:pPr>
              <w:jc w:val="both"/>
              <w:rPr>
                <w:sz w:val="16"/>
                <w:szCs w:val="16"/>
              </w:rPr>
            </w:pPr>
            <w:r>
              <w:rPr>
                <w:sz w:val="16"/>
                <w:szCs w:val="16"/>
              </w:rPr>
              <w:t>0</w:t>
            </w:r>
            <w:r w:rsidR="00A94FD7">
              <w:rPr>
                <w:sz w:val="16"/>
                <w:szCs w:val="16"/>
              </w:rPr>
              <w:t>3</w:t>
            </w:r>
            <w:r w:rsidRPr="00E049EE">
              <w:rPr>
                <w:sz w:val="16"/>
                <w:szCs w:val="16"/>
              </w:rPr>
              <w:t>.07.202</w:t>
            </w:r>
            <w:r w:rsidR="00A94FD7">
              <w:rPr>
                <w:sz w:val="16"/>
                <w:szCs w:val="16"/>
              </w:rPr>
              <w:t>6</w:t>
            </w:r>
          </w:p>
        </w:tc>
        <w:tc>
          <w:tcPr>
            <w:tcW w:w="992" w:type="dxa"/>
          </w:tcPr>
          <w:p w:rsidR="00E01A11" w:rsidRPr="00E049EE" w:rsidRDefault="0099743B" w:rsidP="00A94FD7">
            <w:pPr>
              <w:jc w:val="both"/>
              <w:rPr>
                <w:sz w:val="16"/>
                <w:szCs w:val="16"/>
              </w:rPr>
            </w:pPr>
            <w:r>
              <w:rPr>
                <w:sz w:val="16"/>
                <w:szCs w:val="16"/>
              </w:rPr>
              <w:t>0</w:t>
            </w:r>
            <w:r w:rsidR="00A94FD7">
              <w:rPr>
                <w:sz w:val="16"/>
                <w:szCs w:val="16"/>
              </w:rPr>
              <w:t>6</w:t>
            </w:r>
            <w:r w:rsidR="00E01A11" w:rsidRPr="00E049EE">
              <w:rPr>
                <w:sz w:val="16"/>
                <w:szCs w:val="16"/>
              </w:rPr>
              <w:t>.07.202</w:t>
            </w:r>
            <w:r w:rsidR="00A94FD7">
              <w:rPr>
                <w:sz w:val="16"/>
                <w:szCs w:val="16"/>
              </w:rPr>
              <w:t>6</w:t>
            </w:r>
          </w:p>
        </w:tc>
        <w:tc>
          <w:tcPr>
            <w:tcW w:w="2268" w:type="dxa"/>
          </w:tcPr>
          <w:p w:rsidR="00E01A11" w:rsidRPr="00C14CCF" w:rsidRDefault="00E01A11" w:rsidP="00F53B96">
            <w:pPr>
              <w:suppressAutoHyphens/>
              <w:jc w:val="both"/>
            </w:pPr>
          </w:p>
        </w:tc>
      </w:tr>
    </w:tbl>
    <w:p w:rsidR="004D26EE" w:rsidRDefault="004D26EE" w:rsidP="00711907">
      <w:pPr>
        <w:tabs>
          <w:tab w:val="left" w:pos="9355"/>
        </w:tabs>
        <w:suppressAutoHyphens/>
        <w:ind w:right="-5"/>
      </w:pPr>
    </w:p>
    <w:p w:rsidR="00711907" w:rsidRPr="00EF6F60" w:rsidRDefault="00E049EE" w:rsidP="00E049EE">
      <w:pPr>
        <w:tabs>
          <w:tab w:val="left" w:pos="9355"/>
        </w:tabs>
        <w:suppressAutoHyphens/>
        <w:ind w:firstLine="720"/>
        <w:rPr>
          <w:b/>
          <w:sz w:val="24"/>
          <w:szCs w:val="24"/>
        </w:rPr>
      </w:pPr>
      <w:r>
        <w:rPr>
          <w:b/>
          <w:sz w:val="24"/>
          <w:szCs w:val="24"/>
        </w:rPr>
        <w:t>4</w:t>
      </w:r>
      <w:r w:rsidR="00711907" w:rsidRPr="00EF6F60">
        <w:rPr>
          <w:b/>
          <w:sz w:val="24"/>
          <w:szCs w:val="24"/>
        </w:rPr>
        <w:t>. Место прохождения практики:</w:t>
      </w:r>
      <w:r w:rsidR="00D81803">
        <w:rPr>
          <w:b/>
          <w:sz w:val="24"/>
          <w:szCs w:val="24"/>
        </w:rPr>
        <w:t xml:space="preserve"> </w:t>
      </w:r>
      <w:r w:rsidR="00EC22B7" w:rsidRPr="00EC22B7">
        <w:rPr>
          <w:sz w:val="24"/>
          <w:szCs w:val="24"/>
          <w:u w:val="single"/>
        </w:rPr>
        <w:t>Кафедра ИТАС ПНИПУ</w:t>
      </w:r>
    </w:p>
    <w:p w:rsidR="00711907" w:rsidRPr="00EF6F60" w:rsidRDefault="00711907" w:rsidP="00711907">
      <w:pPr>
        <w:tabs>
          <w:tab w:val="left" w:pos="9355"/>
        </w:tabs>
        <w:suppressAutoHyphens/>
        <w:ind w:left="284" w:right="-5" w:hanging="284"/>
        <w:jc w:val="both"/>
        <w:rPr>
          <w:b/>
          <w:sz w:val="24"/>
          <w:szCs w:val="24"/>
        </w:rPr>
      </w:pPr>
    </w:p>
    <w:p w:rsidR="00711907" w:rsidRPr="00EF6F60" w:rsidRDefault="00E049EE" w:rsidP="00E049EE">
      <w:pPr>
        <w:tabs>
          <w:tab w:val="left" w:pos="9355"/>
        </w:tabs>
        <w:suppressAutoHyphens/>
        <w:ind w:firstLine="720"/>
        <w:rPr>
          <w:sz w:val="24"/>
          <w:szCs w:val="24"/>
        </w:rPr>
      </w:pPr>
      <w:r>
        <w:rPr>
          <w:b/>
          <w:sz w:val="24"/>
          <w:szCs w:val="24"/>
        </w:rPr>
        <w:lastRenderedPageBreak/>
        <w:t>5</w:t>
      </w:r>
      <w:r w:rsidR="00711907" w:rsidRPr="00EF6F60">
        <w:rPr>
          <w:b/>
          <w:sz w:val="24"/>
          <w:szCs w:val="24"/>
        </w:rPr>
        <w:t xml:space="preserve">. Срок сдачи студентом отчета по </w:t>
      </w:r>
      <w:r w:rsidR="004000D0">
        <w:rPr>
          <w:b/>
          <w:sz w:val="24"/>
          <w:szCs w:val="24"/>
        </w:rPr>
        <w:t>практик</w:t>
      </w:r>
      <w:r w:rsidR="00711907" w:rsidRPr="00EF6F60">
        <w:rPr>
          <w:b/>
          <w:sz w:val="24"/>
          <w:szCs w:val="24"/>
        </w:rPr>
        <w:t>е</w:t>
      </w:r>
      <w:r>
        <w:rPr>
          <w:b/>
          <w:sz w:val="24"/>
          <w:szCs w:val="24"/>
        </w:rPr>
        <w:t xml:space="preserve"> и отзыва</w:t>
      </w:r>
      <w:r w:rsidR="00711907" w:rsidRPr="00EF6F60">
        <w:rPr>
          <w:b/>
          <w:sz w:val="24"/>
          <w:szCs w:val="24"/>
        </w:rPr>
        <w:t>:</w:t>
      </w:r>
      <w:r w:rsidR="0099743B">
        <w:rPr>
          <w:b/>
          <w:sz w:val="24"/>
          <w:szCs w:val="24"/>
        </w:rPr>
        <w:t xml:space="preserve"> </w:t>
      </w:r>
      <w:r w:rsidR="00F53B96">
        <w:rPr>
          <w:i/>
          <w:sz w:val="24"/>
          <w:szCs w:val="24"/>
        </w:rPr>
        <w:t xml:space="preserve">до </w:t>
      </w:r>
      <w:r w:rsidR="00C34928">
        <w:rPr>
          <w:i/>
          <w:sz w:val="24"/>
          <w:szCs w:val="24"/>
        </w:rPr>
        <w:t>05</w:t>
      </w:r>
      <w:r w:rsidR="00F53B96">
        <w:rPr>
          <w:i/>
          <w:sz w:val="24"/>
          <w:szCs w:val="24"/>
        </w:rPr>
        <w:t>.0</w:t>
      </w:r>
      <w:r w:rsidR="007E691C">
        <w:rPr>
          <w:i/>
          <w:sz w:val="24"/>
          <w:szCs w:val="24"/>
        </w:rPr>
        <w:t>7</w:t>
      </w:r>
      <w:r w:rsidR="00F53B96">
        <w:rPr>
          <w:i/>
          <w:sz w:val="24"/>
          <w:szCs w:val="24"/>
        </w:rPr>
        <w:t>.202</w:t>
      </w:r>
      <w:r w:rsidR="00C34928">
        <w:rPr>
          <w:i/>
          <w:sz w:val="24"/>
          <w:szCs w:val="24"/>
        </w:rPr>
        <w:t>6</w:t>
      </w:r>
      <w:r w:rsidR="00F53B96">
        <w:rPr>
          <w:i/>
          <w:sz w:val="24"/>
          <w:szCs w:val="24"/>
        </w:rPr>
        <w:t xml:space="preserve"> года</w:t>
      </w:r>
    </w:p>
    <w:p w:rsidR="009672D9" w:rsidRDefault="009672D9" w:rsidP="00711907">
      <w:pPr>
        <w:tabs>
          <w:tab w:val="left" w:pos="9355"/>
        </w:tabs>
        <w:suppressAutoHyphens/>
        <w:ind w:right="-5"/>
        <w:rPr>
          <w:b/>
          <w:sz w:val="24"/>
          <w:szCs w:val="24"/>
        </w:rPr>
      </w:pPr>
    </w:p>
    <w:p w:rsidR="00711907" w:rsidRDefault="00E049EE" w:rsidP="00E049EE">
      <w:pPr>
        <w:tabs>
          <w:tab w:val="left" w:pos="9355"/>
        </w:tabs>
        <w:suppressAutoHyphens/>
        <w:ind w:firstLine="720"/>
        <w:rPr>
          <w:b/>
          <w:sz w:val="24"/>
          <w:szCs w:val="24"/>
        </w:rPr>
      </w:pPr>
      <w:r>
        <w:rPr>
          <w:b/>
          <w:sz w:val="24"/>
          <w:szCs w:val="24"/>
        </w:rPr>
        <w:t>6</w:t>
      </w:r>
      <w:r w:rsidR="00711907" w:rsidRPr="00EF6F60">
        <w:rPr>
          <w:b/>
          <w:sz w:val="24"/>
          <w:szCs w:val="24"/>
        </w:rPr>
        <w:t>. Содержание отчета</w:t>
      </w:r>
      <w:r w:rsidR="00326A34">
        <w:rPr>
          <w:b/>
          <w:sz w:val="24"/>
          <w:szCs w:val="24"/>
        </w:rPr>
        <w:t>:</w:t>
      </w:r>
    </w:p>
    <w:p w:rsidR="00326A34" w:rsidRDefault="00326A34" w:rsidP="00326A34">
      <w:pPr>
        <w:tabs>
          <w:tab w:val="left" w:pos="9355"/>
        </w:tabs>
        <w:suppressAutoHyphens/>
        <w:ind w:firstLine="720"/>
        <w:jc w:val="both"/>
        <w:rPr>
          <w:sz w:val="24"/>
          <w:szCs w:val="24"/>
        </w:rPr>
      </w:pPr>
      <w:r>
        <w:rPr>
          <w:sz w:val="24"/>
          <w:szCs w:val="24"/>
        </w:rPr>
        <w:t xml:space="preserve">- </w:t>
      </w:r>
      <w:r w:rsidR="0099743B">
        <w:rPr>
          <w:sz w:val="24"/>
          <w:szCs w:val="24"/>
        </w:rPr>
        <w:t>титульный лист</w:t>
      </w:r>
      <w:r>
        <w:rPr>
          <w:sz w:val="24"/>
          <w:szCs w:val="24"/>
        </w:rPr>
        <w:t>;</w:t>
      </w:r>
    </w:p>
    <w:p w:rsidR="00326A34" w:rsidRDefault="00326A34" w:rsidP="00326A34">
      <w:pPr>
        <w:tabs>
          <w:tab w:val="left" w:pos="9355"/>
        </w:tabs>
        <w:suppressAutoHyphens/>
        <w:ind w:firstLine="720"/>
        <w:jc w:val="both"/>
        <w:rPr>
          <w:sz w:val="24"/>
          <w:szCs w:val="24"/>
        </w:rPr>
      </w:pPr>
      <w:r>
        <w:rPr>
          <w:sz w:val="24"/>
          <w:szCs w:val="24"/>
        </w:rPr>
        <w:t xml:space="preserve">- </w:t>
      </w:r>
      <w:r w:rsidR="0099743B">
        <w:rPr>
          <w:sz w:val="24"/>
          <w:szCs w:val="24"/>
        </w:rPr>
        <w:t>анализ предметной области по теме индивидуального задания</w:t>
      </w:r>
      <w:r>
        <w:rPr>
          <w:sz w:val="24"/>
          <w:szCs w:val="24"/>
        </w:rPr>
        <w:t>;</w:t>
      </w:r>
    </w:p>
    <w:p w:rsidR="00326A34" w:rsidRDefault="00326A34" w:rsidP="00326A34">
      <w:pPr>
        <w:tabs>
          <w:tab w:val="left" w:pos="9355"/>
        </w:tabs>
        <w:suppressAutoHyphens/>
        <w:ind w:firstLine="720"/>
        <w:jc w:val="both"/>
        <w:rPr>
          <w:sz w:val="24"/>
          <w:szCs w:val="24"/>
        </w:rPr>
      </w:pPr>
      <w:r>
        <w:rPr>
          <w:sz w:val="24"/>
          <w:szCs w:val="24"/>
        </w:rPr>
        <w:t xml:space="preserve">- </w:t>
      </w:r>
      <w:r w:rsidR="0099743B">
        <w:rPr>
          <w:sz w:val="24"/>
          <w:szCs w:val="24"/>
        </w:rPr>
        <w:t>модель (алгоритм) разрабатываемого программного продукта по теме индивидуального задания</w:t>
      </w:r>
      <w:r>
        <w:rPr>
          <w:sz w:val="24"/>
          <w:szCs w:val="24"/>
        </w:rPr>
        <w:t>;</w:t>
      </w:r>
    </w:p>
    <w:p w:rsidR="00326A34" w:rsidRDefault="00326A34" w:rsidP="00326A34">
      <w:pPr>
        <w:tabs>
          <w:tab w:val="left" w:pos="9355"/>
        </w:tabs>
        <w:suppressAutoHyphens/>
        <w:ind w:firstLine="720"/>
        <w:jc w:val="both"/>
        <w:rPr>
          <w:sz w:val="24"/>
          <w:szCs w:val="24"/>
        </w:rPr>
      </w:pPr>
      <w:r>
        <w:rPr>
          <w:sz w:val="24"/>
          <w:szCs w:val="24"/>
        </w:rPr>
        <w:t xml:space="preserve">- </w:t>
      </w:r>
      <w:r w:rsidR="0099743B">
        <w:rPr>
          <w:sz w:val="24"/>
          <w:szCs w:val="24"/>
        </w:rPr>
        <w:t>технология реализации программного продукта по теме индивидуального задания</w:t>
      </w:r>
      <w:r>
        <w:rPr>
          <w:sz w:val="24"/>
          <w:szCs w:val="24"/>
        </w:rPr>
        <w:t>;</w:t>
      </w:r>
    </w:p>
    <w:p w:rsidR="0099743B" w:rsidRDefault="0099743B" w:rsidP="00326A34">
      <w:pPr>
        <w:tabs>
          <w:tab w:val="left" w:pos="9355"/>
        </w:tabs>
        <w:suppressAutoHyphens/>
        <w:ind w:firstLine="720"/>
        <w:jc w:val="both"/>
        <w:rPr>
          <w:sz w:val="24"/>
          <w:szCs w:val="24"/>
        </w:rPr>
      </w:pPr>
      <w:r>
        <w:rPr>
          <w:sz w:val="24"/>
          <w:szCs w:val="24"/>
        </w:rPr>
        <w:t>- список использованных источников</w:t>
      </w:r>
      <w:r w:rsidR="00D81803">
        <w:rPr>
          <w:sz w:val="24"/>
          <w:szCs w:val="24"/>
        </w:rPr>
        <w:t>;</w:t>
      </w:r>
    </w:p>
    <w:p w:rsidR="00326A34" w:rsidRPr="00326A34" w:rsidRDefault="00326A34" w:rsidP="00326A34">
      <w:pPr>
        <w:tabs>
          <w:tab w:val="left" w:pos="9355"/>
        </w:tabs>
        <w:suppressAutoHyphens/>
        <w:ind w:firstLine="720"/>
        <w:jc w:val="both"/>
        <w:rPr>
          <w:sz w:val="24"/>
          <w:szCs w:val="24"/>
        </w:rPr>
      </w:pPr>
      <w:r>
        <w:rPr>
          <w:sz w:val="24"/>
          <w:szCs w:val="24"/>
        </w:rPr>
        <w:t xml:space="preserve">- </w:t>
      </w:r>
      <w:r w:rsidR="00D81803">
        <w:rPr>
          <w:sz w:val="24"/>
          <w:szCs w:val="24"/>
        </w:rPr>
        <w:t>приложения (</w:t>
      </w:r>
      <w:r w:rsidR="00205537" w:rsidRPr="00205537">
        <w:rPr>
          <w:sz w:val="24"/>
          <w:szCs w:val="24"/>
        </w:rPr>
        <w:t>схем</w:t>
      </w:r>
      <w:r w:rsidR="00205537">
        <w:rPr>
          <w:sz w:val="24"/>
          <w:szCs w:val="24"/>
        </w:rPr>
        <w:t>ы</w:t>
      </w:r>
      <w:r w:rsidR="00D81803">
        <w:rPr>
          <w:sz w:val="24"/>
          <w:szCs w:val="24"/>
        </w:rPr>
        <w:t xml:space="preserve"> алгоритмов,</w:t>
      </w:r>
      <w:r w:rsidR="00205537" w:rsidRPr="00205537">
        <w:rPr>
          <w:sz w:val="24"/>
          <w:szCs w:val="24"/>
        </w:rPr>
        <w:t xml:space="preserve"> </w:t>
      </w:r>
      <w:r w:rsidR="00D81803">
        <w:rPr>
          <w:sz w:val="24"/>
          <w:szCs w:val="24"/>
        </w:rPr>
        <w:t>исходный программный код и т.п.)</w:t>
      </w:r>
      <w:r w:rsidR="00205537">
        <w:rPr>
          <w:sz w:val="24"/>
          <w:szCs w:val="24"/>
        </w:rPr>
        <w:t>.</w:t>
      </w:r>
    </w:p>
    <w:p w:rsidR="00D81E41" w:rsidRPr="00EF6F60" w:rsidRDefault="00D81E41" w:rsidP="00711907">
      <w:pPr>
        <w:tabs>
          <w:tab w:val="left" w:pos="284"/>
        </w:tabs>
        <w:spacing w:after="120"/>
        <w:jc w:val="both"/>
        <w:rPr>
          <w:b/>
          <w:sz w:val="24"/>
          <w:szCs w:val="24"/>
        </w:rPr>
      </w:pPr>
    </w:p>
    <w:p w:rsidR="00711907" w:rsidRDefault="00E049EE" w:rsidP="00E049EE">
      <w:pPr>
        <w:tabs>
          <w:tab w:val="left" w:pos="284"/>
        </w:tabs>
        <w:suppressAutoHyphens/>
        <w:ind w:firstLine="720"/>
        <w:rPr>
          <w:b/>
          <w:sz w:val="24"/>
          <w:szCs w:val="24"/>
        </w:rPr>
      </w:pPr>
      <w:r>
        <w:rPr>
          <w:b/>
          <w:sz w:val="24"/>
          <w:szCs w:val="24"/>
        </w:rPr>
        <w:t>7</w:t>
      </w:r>
      <w:r w:rsidR="00711907" w:rsidRPr="00EF6F60">
        <w:rPr>
          <w:b/>
          <w:sz w:val="24"/>
          <w:szCs w:val="24"/>
        </w:rPr>
        <w:t>. Требования к разрабатываемой отчетной документации</w:t>
      </w:r>
    </w:p>
    <w:p w:rsidR="00E049EE" w:rsidRPr="00EF6F60" w:rsidRDefault="00E049EE" w:rsidP="00E049EE">
      <w:pPr>
        <w:tabs>
          <w:tab w:val="left" w:pos="284"/>
        </w:tabs>
        <w:suppressAutoHyphens/>
        <w:ind w:firstLine="720"/>
        <w:rPr>
          <w:b/>
          <w:sz w:val="24"/>
          <w:szCs w:val="24"/>
        </w:rPr>
      </w:pPr>
    </w:p>
    <w:p w:rsidR="00E44F17" w:rsidRPr="00EF6F60" w:rsidRDefault="00E049EE" w:rsidP="00E11E73">
      <w:pPr>
        <w:suppressAutoHyphens/>
        <w:ind w:right="23" w:firstLine="709"/>
        <w:jc w:val="both"/>
        <w:rPr>
          <w:sz w:val="24"/>
          <w:szCs w:val="24"/>
        </w:rPr>
      </w:pPr>
      <w:r>
        <w:rPr>
          <w:rFonts w:eastAsia="Batang"/>
          <w:sz w:val="24"/>
          <w:szCs w:val="24"/>
        </w:rPr>
        <w:t xml:space="preserve">Отчет по практике должен быть составлен в соответствии с требованиями </w:t>
      </w:r>
      <w:r w:rsidR="00E44F17" w:rsidRPr="00EF6F60">
        <w:rPr>
          <w:sz w:val="24"/>
          <w:szCs w:val="24"/>
        </w:rPr>
        <w:t>ГОСТ 7.32–20</w:t>
      </w:r>
      <w:r w:rsidR="00E44F17">
        <w:rPr>
          <w:sz w:val="24"/>
          <w:szCs w:val="24"/>
        </w:rPr>
        <w:t>17</w:t>
      </w:r>
      <w:r w:rsidR="0099743B">
        <w:rPr>
          <w:sz w:val="24"/>
          <w:szCs w:val="24"/>
        </w:rPr>
        <w:t xml:space="preserve"> </w:t>
      </w:r>
      <w:r w:rsidR="00E44F17" w:rsidRPr="00EF6F60">
        <w:rPr>
          <w:spacing w:val="-7"/>
          <w:sz w:val="24"/>
          <w:szCs w:val="24"/>
        </w:rPr>
        <w:t>«</w:t>
      </w:r>
      <w:r w:rsidR="00E44F17" w:rsidRPr="0065499B">
        <w:rPr>
          <w:spacing w:val="-7"/>
          <w:sz w:val="24"/>
          <w:szCs w:val="24"/>
        </w:rPr>
        <w:t>Система стандартов по информации,</w:t>
      </w:r>
      <w:r w:rsidR="0099743B">
        <w:rPr>
          <w:spacing w:val="-7"/>
          <w:sz w:val="24"/>
          <w:szCs w:val="24"/>
        </w:rPr>
        <w:t xml:space="preserve"> </w:t>
      </w:r>
      <w:r w:rsidR="00E44F17" w:rsidRPr="0065499B">
        <w:rPr>
          <w:spacing w:val="-7"/>
          <w:sz w:val="24"/>
          <w:szCs w:val="24"/>
        </w:rPr>
        <w:t>библиотечному и издательскому делу</w:t>
      </w:r>
      <w:r w:rsidR="00E44F17">
        <w:rPr>
          <w:spacing w:val="-7"/>
          <w:sz w:val="24"/>
          <w:szCs w:val="24"/>
        </w:rPr>
        <w:t xml:space="preserve">. </w:t>
      </w:r>
      <w:r w:rsidR="00E44F17" w:rsidRPr="0065499B">
        <w:rPr>
          <w:spacing w:val="-7"/>
          <w:sz w:val="24"/>
          <w:szCs w:val="24"/>
        </w:rPr>
        <w:t>Отчет</w:t>
      </w:r>
      <w:r w:rsidR="00BA49FF">
        <w:rPr>
          <w:spacing w:val="-7"/>
          <w:sz w:val="24"/>
          <w:szCs w:val="24"/>
        </w:rPr>
        <w:t xml:space="preserve"> </w:t>
      </w:r>
      <w:r w:rsidR="00E44F17" w:rsidRPr="0065499B">
        <w:rPr>
          <w:spacing w:val="-7"/>
          <w:sz w:val="24"/>
          <w:szCs w:val="24"/>
        </w:rPr>
        <w:t>о научно-исследовательской работе</w:t>
      </w:r>
      <w:r w:rsidR="00E44F17">
        <w:rPr>
          <w:spacing w:val="-7"/>
          <w:sz w:val="24"/>
          <w:szCs w:val="24"/>
        </w:rPr>
        <w:t xml:space="preserve">. </w:t>
      </w:r>
      <w:r w:rsidR="00E44F17" w:rsidRPr="0065499B">
        <w:rPr>
          <w:spacing w:val="-7"/>
          <w:sz w:val="24"/>
          <w:szCs w:val="24"/>
        </w:rPr>
        <w:t>Структура и правила оформления</w:t>
      </w:r>
      <w:r w:rsidR="00E44F17" w:rsidRPr="00EF6F60">
        <w:rPr>
          <w:spacing w:val="-8"/>
          <w:sz w:val="24"/>
          <w:szCs w:val="24"/>
        </w:rPr>
        <w:t>»</w:t>
      </w:r>
      <w:r w:rsidR="00E44F17">
        <w:rPr>
          <w:sz w:val="24"/>
          <w:szCs w:val="24"/>
        </w:rPr>
        <w:t>.</w:t>
      </w:r>
    </w:p>
    <w:p w:rsidR="00711907" w:rsidRPr="00EF6F60" w:rsidRDefault="00711907" w:rsidP="00E049EE">
      <w:pPr>
        <w:shd w:val="clear" w:color="auto" w:fill="FFFFFF"/>
        <w:suppressAutoHyphens/>
        <w:ind w:right="23" w:firstLine="709"/>
        <w:jc w:val="both"/>
        <w:rPr>
          <w:sz w:val="24"/>
          <w:szCs w:val="24"/>
        </w:rPr>
      </w:pPr>
      <w:r w:rsidRPr="00EF6F60">
        <w:rPr>
          <w:color w:val="000000"/>
          <w:spacing w:val="-4"/>
          <w:sz w:val="24"/>
          <w:szCs w:val="24"/>
        </w:rPr>
        <w:t xml:space="preserve">Объем отчета должен быть не менее </w:t>
      </w:r>
      <w:r w:rsidR="00E049EE">
        <w:rPr>
          <w:color w:val="000000"/>
          <w:spacing w:val="-4"/>
          <w:sz w:val="24"/>
          <w:szCs w:val="24"/>
        </w:rPr>
        <w:t>15</w:t>
      </w:r>
      <w:r w:rsidRPr="00EF6F60">
        <w:rPr>
          <w:color w:val="000000"/>
          <w:spacing w:val="-4"/>
          <w:sz w:val="24"/>
          <w:szCs w:val="24"/>
        </w:rPr>
        <w:t xml:space="preserve"> страниц </w:t>
      </w:r>
      <w:r w:rsidRPr="00EF6F60">
        <w:rPr>
          <w:sz w:val="24"/>
          <w:szCs w:val="24"/>
        </w:rPr>
        <w:t xml:space="preserve">(без учета приложений) машинописного текста (шрифт 14пт, </w:t>
      </w:r>
      <w:r w:rsidRPr="00EF6F60">
        <w:rPr>
          <w:sz w:val="24"/>
          <w:szCs w:val="24"/>
          <w:lang w:val="en-US"/>
        </w:rPr>
        <w:t>TimesNewRoman</w:t>
      </w:r>
      <w:r w:rsidRPr="00EF6F60">
        <w:rPr>
          <w:sz w:val="24"/>
          <w:szCs w:val="24"/>
        </w:rPr>
        <w:t>, через 1</w:t>
      </w:r>
      <w:r w:rsidR="00E049EE">
        <w:rPr>
          <w:sz w:val="24"/>
          <w:szCs w:val="24"/>
        </w:rPr>
        <w:t>,5</w:t>
      </w:r>
      <w:r w:rsidRPr="00EF6F60">
        <w:rPr>
          <w:sz w:val="24"/>
          <w:szCs w:val="24"/>
        </w:rPr>
        <w:t xml:space="preserve"> интервал</w:t>
      </w:r>
      <w:r w:rsidR="00E049EE">
        <w:rPr>
          <w:sz w:val="24"/>
          <w:szCs w:val="24"/>
        </w:rPr>
        <w:t>а</w:t>
      </w:r>
      <w:r w:rsidRPr="00EF6F60">
        <w:rPr>
          <w:sz w:val="24"/>
          <w:szCs w:val="24"/>
        </w:rPr>
        <w:t xml:space="preserve">). </w:t>
      </w:r>
      <w:r w:rsidR="0099743B">
        <w:rPr>
          <w:sz w:val="24"/>
          <w:szCs w:val="24"/>
        </w:rPr>
        <w:t>Отчет сдается на кафедру в электронном виде. К отчету прилагается выполненный программный продукт вместе исходным программным кодом (</w:t>
      </w:r>
      <w:r w:rsidR="00D81803">
        <w:rPr>
          <w:sz w:val="24"/>
          <w:szCs w:val="24"/>
        </w:rPr>
        <w:t xml:space="preserve">настройки </w:t>
      </w:r>
      <w:r w:rsidR="0099743B">
        <w:rPr>
          <w:sz w:val="24"/>
          <w:szCs w:val="24"/>
        </w:rPr>
        <w:t xml:space="preserve">среды разработки). Титульный лист </w:t>
      </w:r>
      <w:r w:rsidR="0099743B" w:rsidRPr="00EF6F60">
        <w:rPr>
          <w:sz w:val="24"/>
          <w:szCs w:val="24"/>
        </w:rPr>
        <w:t>отчет</w:t>
      </w:r>
      <w:r w:rsidR="0099743B">
        <w:rPr>
          <w:sz w:val="24"/>
          <w:szCs w:val="24"/>
        </w:rPr>
        <w:t>а</w:t>
      </w:r>
      <w:r w:rsidR="0099743B" w:rsidRPr="00EF6F60">
        <w:rPr>
          <w:sz w:val="24"/>
          <w:szCs w:val="24"/>
        </w:rPr>
        <w:t xml:space="preserve"> </w:t>
      </w:r>
      <w:r w:rsidRPr="00EF6F60">
        <w:rPr>
          <w:sz w:val="24"/>
          <w:szCs w:val="24"/>
        </w:rPr>
        <w:t xml:space="preserve">должен быть отпечатан на </w:t>
      </w:r>
      <w:r w:rsidR="00E049EE">
        <w:rPr>
          <w:sz w:val="24"/>
          <w:szCs w:val="24"/>
        </w:rPr>
        <w:t>лист</w:t>
      </w:r>
      <w:r w:rsidR="0099743B">
        <w:rPr>
          <w:sz w:val="24"/>
          <w:szCs w:val="24"/>
        </w:rPr>
        <w:t>е</w:t>
      </w:r>
      <w:r w:rsidR="00E049EE">
        <w:rPr>
          <w:sz w:val="24"/>
          <w:szCs w:val="24"/>
        </w:rPr>
        <w:t xml:space="preserve"> </w:t>
      </w:r>
      <w:r w:rsidRPr="00EF6F60">
        <w:rPr>
          <w:sz w:val="24"/>
          <w:szCs w:val="24"/>
        </w:rPr>
        <w:t>формат</w:t>
      </w:r>
      <w:r w:rsidR="00E049EE">
        <w:rPr>
          <w:sz w:val="24"/>
          <w:szCs w:val="24"/>
        </w:rPr>
        <w:t>а</w:t>
      </w:r>
      <w:r w:rsidRPr="00EF6F60">
        <w:rPr>
          <w:sz w:val="24"/>
          <w:szCs w:val="24"/>
        </w:rPr>
        <w:t xml:space="preserve"> А4</w:t>
      </w:r>
      <w:r w:rsidR="00E049EE">
        <w:rPr>
          <w:sz w:val="24"/>
          <w:szCs w:val="24"/>
        </w:rPr>
        <w:t xml:space="preserve">, отформатирован по ширине. К </w:t>
      </w:r>
      <w:r w:rsidR="00D81803">
        <w:rPr>
          <w:sz w:val="24"/>
          <w:szCs w:val="24"/>
        </w:rPr>
        <w:t>титульному листу</w:t>
      </w:r>
      <w:r w:rsidR="00E049EE">
        <w:rPr>
          <w:sz w:val="24"/>
          <w:szCs w:val="24"/>
        </w:rPr>
        <w:t xml:space="preserve"> отчета прикладывается рабочий график (план) проведения практики.</w:t>
      </w:r>
    </w:p>
    <w:p w:rsidR="004D26EE" w:rsidRDefault="004D26EE" w:rsidP="00711907">
      <w:pPr>
        <w:ind w:firstLine="709"/>
        <w:jc w:val="both"/>
        <w:rPr>
          <w:sz w:val="24"/>
          <w:szCs w:val="24"/>
        </w:rPr>
      </w:pPr>
    </w:p>
    <w:p w:rsidR="00711907" w:rsidRPr="009321EB" w:rsidRDefault="00711907" w:rsidP="00711907">
      <w:pPr>
        <w:ind w:firstLine="709"/>
        <w:jc w:val="both"/>
        <w:rPr>
          <w:sz w:val="24"/>
          <w:szCs w:val="24"/>
        </w:rPr>
      </w:pPr>
      <w:r w:rsidRPr="009321EB">
        <w:rPr>
          <w:sz w:val="24"/>
          <w:szCs w:val="24"/>
        </w:rPr>
        <w:t xml:space="preserve">Руководитель </w:t>
      </w:r>
      <w:r w:rsidR="00E049EE">
        <w:rPr>
          <w:sz w:val="24"/>
          <w:szCs w:val="24"/>
        </w:rPr>
        <w:t>по практической подготовке от кафедры</w:t>
      </w:r>
    </w:p>
    <w:p w:rsidR="00711907" w:rsidRPr="009321EB" w:rsidRDefault="00E049EE" w:rsidP="00711907">
      <w:pPr>
        <w:ind w:firstLine="709"/>
        <w:jc w:val="both"/>
        <w:rPr>
          <w:sz w:val="24"/>
          <w:szCs w:val="24"/>
        </w:rPr>
      </w:pPr>
      <w:r>
        <w:rPr>
          <w:sz w:val="24"/>
          <w:szCs w:val="24"/>
        </w:rPr>
        <w:tab/>
      </w:r>
      <w:r>
        <w:rPr>
          <w:sz w:val="24"/>
          <w:szCs w:val="24"/>
        </w:rPr>
        <w:tab/>
      </w:r>
      <w:r>
        <w:rPr>
          <w:sz w:val="24"/>
          <w:szCs w:val="24"/>
        </w:rPr>
        <w:tab/>
      </w:r>
      <w:r w:rsidR="00B07236" w:rsidRPr="009321EB">
        <w:rPr>
          <w:sz w:val="24"/>
          <w:szCs w:val="24"/>
        </w:rPr>
        <w:tab/>
      </w:r>
      <w:r w:rsidR="00B07236" w:rsidRPr="009321EB">
        <w:rPr>
          <w:sz w:val="24"/>
          <w:szCs w:val="24"/>
        </w:rPr>
        <w:tab/>
      </w:r>
      <w:r w:rsidR="00B07236" w:rsidRPr="009321EB">
        <w:rPr>
          <w:sz w:val="24"/>
          <w:szCs w:val="24"/>
        </w:rPr>
        <w:tab/>
      </w:r>
      <w:r w:rsidR="00B07236" w:rsidRPr="009321EB">
        <w:rPr>
          <w:sz w:val="24"/>
          <w:szCs w:val="24"/>
        </w:rPr>
        <w:tab/>
      </w:r>
      <w:r w:rsidR="00B07236" w:rsidRPr="009321EB">
        <w:rPr>
          <w:sz w:val="24"/>
          <w:szCs w:val="24"/>
        </w:rPr>
        <w:tab/>
      </w:r>
      <w:r w:rsidR="00711907" w:rsidRPr="009321EB">
        <w:rPr>
          <w:sz w:val="24"/>
          <w:szCs w:val="24"/>
        </w:rPr>
        <w:t>_____________</w:t>
      </w:r>
      <w:r w:rsidR="0099743B">
        <w:rPr>
          <w:sz w:val="24"/>
          <w:szCs w:val="24"/>
        </w:rPr>
        <w:t xml:space="preserve"> </w:t>
      </w:r>
      <w:r w:rsidR="00711907" w:rsidRPr="009321EB">
        <w:rPr>
          <w:sz w:val="24"/>
          <w:szCs w:val="24"/>
        </w:rPr>
        <w:t>(</w:t>
      </w:r>
      <w:r w:rsidR="0099743B">
        <w:rPr>
          <w:sz w:val="24"/>
          <w:szCs w:val="24"/>
          <w:u w:val="single"/>
        </w:rPr>
        <w:t>А</w:t>
      </w:r>
      <w:r w:rsidR="00FE2FB9">
        <w:rPr>
          <w:sz w:val="24"/>
          <w:szCs w:val="24"/>
          <w:u w:val="single"/>
        </w:rPr>
        <w:t xml:space="preserve">.А. </w:t>
      </w:r>
      <w:r w:rsidR="0099743B">
        <w:rPr>
          <w:sz w:val="24"/>
          <w:szCs w:val="24"/>
          <w:u w:val="single"/>
        </w:rPr>
        <w:t>Петренко</w:t>
      </w:r>
      <w:r w:rsidR="00711907" w:rsidRPr="009321EB">
        <w:rPr>
          <w:sz w:val="24"/>
          <w:szCs w:val="24"/>
        </w:rPr>
        <w:t>)</w:t>
      </w:r>
    </w:p>
    <w:p w:rsidR="00711907" w:rsidRPr="00154992" w:rsidRDefault="00D8744E" w:rsidP="00D02728">
      <w:pPr>
        <w:ind w:left="5387" w:firstLine="720"/>
        <w:jc w:val="both"/>
        <w:rPr>
          <w:sz w:val="18"/>
          <w:szCs w:val="24"/>
        </w:rPr>
      </w:pPr>
      <w:r w:rsidRPr="00154992">
        <w:rPr>
          <w:sz w:val="18"/>
          <w:szCs w:val="24"/>
        </w:rPr>
        <w:t>(подпись)</w:t>
      </w:r>
      <w:r w:rsidR="00711907" w:rsidRPr="00154992">
        <w:rPr>
          <w:sz w:val="18"/>
          <w:szCs w:val="24"/>
        </w:rPr>
        <w:t xml:space="preserve"> </w:t>
      </w:r>
      <w:r w:rsidR="00F97081">
        <w:rPr>
          <w:sz w:val="18"/>
          <w:szCs w:val="24"/>
        </w:rPr>
        <w:tab/>
      </w:r>
      <w:r w:rsidR="00F97081">
        <w:rPr>
          <w:sz w:val="18"/>
          <w:szCs w:val="24"/>
        </w:rPr>
        <w:tab/>
      </w:r>
      <w:r w:rsidR="00711907" w:rsidRPr="00154992">
        <w:rPr>
          <w:sz w:val="18"/>
          <w:szCs w:val="24"/>
        </w:rPr>
        <w:t>(Ф.И.О.)</w:t>
      </w:r>
    </w:p>
    <w:p w:rsidR="00454A72" w:rsidRPr="009321EB" w:rsidRDefault="00454A72" w:rsidP="00711907">
      <w:pPr>
        <w:tabs>
          <w:tab w:val="left" w:pos="4395"/>
          <w:tab w:val="left" w:pos="4820"/>
        </w:tabs>
        <w:ind w:left="709"/>
        <w:jc w:val="both"/>
        <w:rPr>
          <w:sz w:val="24"/>
          <w:szCs w:val="24"/>
        </w:rPr>
      </w:pPr>
    </w:p>
    <w:p w:rsidR="009321EB" w:rsidRPr="00EF6F60" w:rsidRDefault="00711907" w:rsidP="009321EB">
      <w:pPr>
        <w:tabs>
          <w:tab w:val="left" w:pos="4395"/>
          <w:tab w:val="left" w:pos="4820"/>
        </w:tabs>
        <w:ind w:left="709"/>
        <w:jc w:val="both"/>
        <w:rPr>
          <w:sz w:val="24"/>
          <w:szCs w:val="24"/>
        </w:rPr>
      </w:pPr>
      <w:r w:rsidRPr="009321EB">
        <w:rPr>
          <w:sz w:val="24"/>
          <w:szCs w:val="24"/>
        </w:rPr>
        <w:t>Задание принял к исполнению</w:t>
      </w:r>
      <w:r w:rsidR="009321EB">
        <w:rPr>
          <w:sz w:val="24"/>
          <w:szCs w:val="24"/>
        </w:rPr>
        <w:tab/>
      </w:r>
      <w:r w:rsidR="009321EB">
        <w:rPr>
          <w:sz w:val="24"/>
          <w:szCs w:val="24"/>
        </w:rPr>
        <w:tab/>
      </w:r>
      <w:r w:rsidR="009321EB">
        <w:rPr>
          <w:sz w:val="24"/>
          <w:szCs w:val="24"/>
        </w:rPr>
        <w:tab/>
      </w:r>
      <w:r w:rsidR="009321EB">
        <w:rPr>
          <w:sz w:val="24"/>
          <w:szCs w:val="24"/>
        </w:rPr>
        <w:tab/>
      </w:r>
      <w:r w:rsidR="009321EB" w:rsidRPr="00EF6F60">
        <w:rPr>
          <w:sz w:val="24"/>
          <w:szCs w:val="24"/>
        </w:rPr>
        <w:t>_____________ (</w:t>
      </w:r>
      <w:r w:rsidR="00260C57">
        <w:rPr>
          <w:sz w:val="24"/>
          <w:szCs w:val="24"/>
          <w:u w:val="single"/>
        </w:rPr>
        <w:t>С.О. Шеремет</w:t>
      </w:r>
      <w:r w:rsidR="009321EB" w:rsidRPr="00EF6F60">
        <w:rPr>
          <w:sz w:val="24"/>
          <w:szCs w:val="24"/>
        </w:rPr>
        <w:t>)</w:t>
      </w:r>
    </w:p>
    <w:p w:rsidR="009321EB" w:rsidRPr="00EF6F60" w:rsidRDefault="009321EB" w:rsidP="00D02728">
      <w:pPr>
        <w:ind w:left="5387" w:firstLine="720"/>
        <w:jc w:val="both"/>
        <w:rPr>
          <w:sz w:val="18"/>
          <w:szCs w:val="18"/>
        </w:rPr>
      </w:pPr>
      <w:r w:rsidRPr="00EF6F60">
        <w:rPr>
          <w:sz w:val="18"/>
          <w:szCs w:val="18"/>
        </w:rPr>
        <w:t>(подпись)                        (Ф.И.О.)</w:t>
      </w:r>
    </w:p>
    <w:p w:rsidR="006C1F73" w:rsidRPr="00D02728" w:rsidRDefault="00711907" w:rsidP="00D02728">
      <w:pPr>
        <w:ind w:left="709"/>
        <w:jc w:val="both"/>
        <w:rPr>
          <w:sz w:val="24"/>
          <w:szCs w:val="24"/>
        </w:rPr>
      </w:pPr>
      <w:r w:rsidRPr="009321EB">
        <w:rPr>
          <w:sz w:val="24"/>
          <w:szCs w:val="24"/>
        </w:rPr>
        <w:t>«___» _______________ 20</w:t>
      </w:r>
      <w:r w:rsidR="00391D5E">
        <w:rPr>
          <w:sz w:val="24"/>
          <w:szCs w:val="24"/>
        </w:rPr>
        <w:t>2</w:t>
      </w:r>
      <w:r w:rsidR="00F97081">
        <w:rPr>
          <w:sz w:val="24"/>
          <w:szCs w:val="24"/>
        </w:rPr>
        <w:t>6</w:t>
      </w:r>
      <w:r w:rsidR="00D02728">
        <w:rPr>
          <w:sz w:val="24"/>
          <w:szCs w:val="24"/>
        </w:rPr>
        <w:t xml:space="preserve"> г.</w:t>
      </w:r>
      <w:bookmarkStart w:id="2" w:name="_GoBack"/>
      <w:bookmarkEnd w:id="2"/>
    </w:p>
    <w:sectPr w:rsidR="006C1F73" w:rsidRPr="00D02728" w:rsidSect="00D205A0">
      <w:pgSz w:w="11906" w:h="16838" w:code="9"/>
      <w:pgMar w:top="851" w:right="567" w:bottom="851" w:left="1134" w:header="397" w:footer="39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695B" w:rsidRDefault="0079695B">
      <w:r>
        <w:separator/>
      </w:r>
    </w:p>
  </w:endnote>
  <w:endnote w:type="continuationSeparator" w:id="0">
    <w:p w:rsidR="0079695B" w:rsidRDefault="00796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ragmaticaKMM">
    <w:altName w:val="Times New Roman"/>
    <w:panose1 w:val="00000000000000000000"/>
    <w:charset w:val="00"/>
    <w:family w:val="auto"/>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notTrueType/>
    <w:pitch w:val="variable"/>
    <w:sig w:usb0="00C00283" w:usb1="00000000" w:usb2="00000000" w:usb3="00000000" w:csb0="0000000D"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TimesNewRomanPSMT-Identity-H">
    <w:altName w:val="MS Mincho"/>
    <w:panose1 w:val="00000000000000000000"/>
    <w:charset w:val="80"/>
    <w:family w:val="auto"/>
    <w:notTrueType/>
    <w:pitch w:val="default"/>
    <w:sig w:usb0="00000001" w:usb1="08070000" w:usb2="00000010" w:usb3="00000000" w:csb0="00020000"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Times">
    <w:panose1 w:val="02020603050405020304"/>
    <w:charset w:val="00"/>
    <w:family w:val="roman"/>
    <w:pitch w:val="variable"/>
    <w:sig w:usb0="00000007" w:usb1="00000000" w:usb2="00000000" w:usb3="00000000" w:csb0="00000093"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695B" w:rsidRDefault="0079695B">
      <w:r>
        <w:separator/>
      </w:r>
    </w:p>
  </w:footnote>
  <w:footnote w:type="continuationSeparator" w:id="0">
    <w:p w:rsidR="0079695B" w:rsidRDefault="00796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bullet"/>
      <w:lvlText w:val=""/>
      <w:lvlJc w:val="left"/>
      <w:pPr>
        <w:tabs>
          <w:tab w:val="num" w:pos="1287"/>
        </w:tabs>
        <w:ind w:left="1287" w:hanging="360"/>
      </w:pPr>
      <w:rPr>
        <w:rFonts w:ascii="Wingdings" w:hAnsi="Wingdings"/>
      </w:rPr>
    </w:lvl>
  </w:abstractNum>
  <w:abstractNum w:abstractNumId="1" w15:restartNumberingAfterBreak="0">
    <w:nsid w:val="00000003"/>
    <w:multiLevelType w:val="singleLevel"/>
    <w:tmpl w:val="00000003"/>
    <w:name w:val="WW8Num3"/>
    <w:lvl w:ilvl="0">
      <w:start w:val="1"/>
      <w:numFmt w:val="bullet"/>
      <w:lvlText w:val="–"/>
      <w:lvlJc w:val="left"/>
      <w:pPr>
        <w:tabs>
          <w:tab w:val="num" w:pos="927"/>
        </w:tabs>
        <w:ind w:left="927" w:hanging="360"/>
      </w:pPr>
      <w:rPr>
        <w:rFonts w:ascii="PragmaticaKMM" w:hAnsi="PragmaticaKMM"/>
      </w:rPr>
    </w:lvl>
  </w:abstractNum>
  <w:abstractNum w:abstractNumId="2" w15:restartNumberingAfterBreak="0">
    <w:nsid w:val="00000004"/>
    <w:multiLevelType w:val="singleLevel"/>
    <w:tmpl w:val="00000004"/>
    <w:name w:val="WW8Num4"/>
    <w:lvl w:ilvl="0">
      <w:start w:val="1"/>
      <w:numFmt w:val="bullet"/>
      <w:lvlText w:val=""/>
      <w:lvlJc w:val="left"/>
      <w:pPr>
        <w:tabs>
          <w:tab w:val="num" w:pos="1440"/>
        </w:tabs>
        <w:ind w:left="1440" w:hanging="360"/>
      </w:pPr>
      <w:rPr>
        <w:rFonts w:ascii="Wingdings" w:hAnsi="Wingdings"/>
      </w:rPr>
    </w:lvl>
  </w:abstractNum>
  <w:abstractNum w:abstractNumId="3"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sz w:val="28"/>
        <w:szCs w:val="28"/>
      </w:rPr>
    </w:lvl>
  </w:abstractNum>
  <w:abstractNum w:abstractNumId="4" w15:restartNumberingAfterBreak="0">
    <w:nsid w:val="00000009"/>
    <w:multiLevelType w:val="singleLevel"/>
    <w:tmpl w:val="00000009"/>
    <w:name w:val="WW8Num30"/>
    <w:lvl w:ilvl="0">
      <w:start w:val="5"/>
      <w:numFmt w:val="decimal"/>
      <w:lvlText w:val="%1."/>
      <w:lvlJc w:val="left"/>
      <w:pPr>
        <w:tabs>
          <w:tab w:val="num" w:pos="644"/>
        </w:tabs>
        <w:ind w:left="644" w:hanging="360"/>
      </w:pPr>
      <w:rPr>
        <w:sz w:val="28"/>
        <w:szCs w:val="28"/>
      </w:rPr>
    </w:lvl>
  </w:abstractNum>
  <w:abstractNum w:abstractNumId="5" w15:restartNumberingAfterBreak="0">
    <w:nsid w:val="000C6CFF"/>
    <w:multiLevelType w:val="hybridMultilevel"/>
    <w:tmpl w:val="B178DC0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0817426"/>
    <w:multiLevelType w:val="hybridMultilevel"/>
    <w:tmpl w:val="3AAE78A8"/>
    <w:lvl w:ilvl="0" w:tplc="9A2E6302">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26921F4"/>
    <w:multiLevelType w:val="hybridMultilevel"/>
    <w:tmpl w:val="2704099E"/>
    <w:lvl w:ilvl="0" w:tplc="C8645C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2C32D37"/>
    <w:multiLevelType w:val="hybridMultilevel"/>
    <w:tmpl w:val="CC72C7E2"/>
    <w:lvl w:ilvl="0" w:tplc="C6DCA290">
      <w:start w:val="1"/>
      <w:numFmt w:val="upperRoman"/>
      <w:lvlText w:val="%1."/>
      <w:lvlJc w:val="left"/>
      <w:pPr>
        <w:ind w:left="1729" w:hanging="360"/>
      </w:pPr>
      <w:rPr>
        <w:rFonts w:ascii="Times New Roman" w:eastAsia="Times New Roman" w:hAnsi="Times New Roman" w:cs="Times New Roman"/>
      </w:rPr>
    </w:lvl>
    <w:lvl w:ilvl="1" w:tplc="04190019" w:tentative="1">
      <w:start w:val="1"/>
      <w:numFmt w:val="lowerLetter"/>
      <w:lvlText w:val="%2."/>
      <w:lvlJc w:val="left"/>
      <w:pPr>
        <w:ind w:left="2449" w:hanging="360"/>
      </w:pPr>
    </w:lvl>
    <w:lvl w:ilvl="2" w:tplc="0419001B" w:tentative="1">
      <w:start w:val="1"/>
      <w:numFmt w:val="lowerRoman"/>
      <w:lvlText w:val="%3."/>
      <w:lvlJc w:val="right"/>
      <w:pPr>
        <w:ind w:left="3169" w:hanging="180"/>
      </w:pPr>
    </w:lvl>
    <w:lvl w:ilvl="3" w:tplc="0419000F" w:tentative="1">
      <w:start w:val="1"/>
      <w:numFmt w:val="decimal"/>
      <w:lvlText w:val="%4."/>
      <w:lvlJc w:val="left"/>
      <w:pPr>
        <w:ind w:left="3889" w:hanging="360"/>
      </w:pPr>
    </w:lvl>
    <w:lvl w:ilvl="4" w:tplc="04190019" w:tentative="1">
      <w:start w:val="1"/>
      <w:numFmt w:val="lowerLetter"/>
      <w:lvlText w:val="%5."/>
      <w:lvlJc w:val="left"/>
      <w:pPr>
        <w:ind w:left="4609" w:hanging="360"/>
      </w:pPr>
    </w:lvl>
    <w:lvl w:ilvl="5" w:tplc="0419001B" w:tentative="1">
      <w:start w:val="1"/>
      <w:numFmt w:val="lowerRoman"/>
      <w:lvlText w:val="%6."/>
      <w:lvlJc w:val="right"/>
      <w:pPr>
        <w:ind w:left="5329" w:hanging="180"/>
      </w:pPr>
    </w:lvl>
    <w:lvl w:ilvl="6" w:tplc="0419000F" w:tentative="1">
      <w:start w:val="1"/>
      <w:numFmt w:val="decimal"/>
      <w:lvlText w:val="%7."/>
      <w:lvlJc w:val="left"/>
      <w:pPr>
        <w:ind w:left="6049" w:hanging="360"/>
      </w:pPr>
    </w:lvl>
    <w:lvl w:ilvl="7" w:tplc="04190019" w:tentative="1">
      <w:start w:val="1"/>
      <w:numFmt w:val="lowerLetter"/>
      <w:lvlText w:val="%8."/>
      <w:lvlJc w:val="left"/>
      <w:pPr>
        <w:ind w:left="6769" w:hanging="360"/>
      </w:pPr>
    </w:lvl>
    <w:lvl w:ilvl="8" w:tplc="0419001B" w:tentative="1">
      <w:start w:val="1"/>
      <w:numFmt w:val="lowerRoman"/>
      <w:lvlText w:val="%9."/>
      <w:lvlJc w:val="right"/>
      <w:pPr>
        <w:ind w:left="7489" w:hanging="180"/>
      </w:pPr>
    </w:lvl>
  </w:abstractNum>
  <w:abstractNum w:abstractNumId="9" w15:restartNumberingAfterBreak="0">
    <w:nsid w:val="09F116CD"/>
    <w:multiLevelType w:val="hybridMultilevel"/>
    <w:tmpl w:val="E200C712"/>
    <w:lvl w:ilvl="0" w:tplc="800CD70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0EB4DC5"/>
    <w:multiLevelType w:val="hybridMultilevel"/>
    <w:tmpl w:val="B5EE0532"/>
    <w:lvl w:ilvl="0" w:tplc="0419000F">
      <w:start w:val="1"/>
      <w:numFmt w:val="decimal"/>
      <w:lvlText w:val="%1."/>
      <w:lvlJc w:val="left"/>
      <w:pPr>
        <w:ind w:left="615" w:hanging="360"/>
      </w:pPr>
    </w:lvl>
    <w:lvl w:ilvl="1" w:tplc="04190019" w:tentative="1">
      <w:start w:val="1"/>
      <w:numFmt w:val="lowerLetter"/>
      <w:lvlText w:val="%2."/>
      <w:lvlJc w:val="left"/>
      <w:pPr>
        <w:ind w:left="1411" w:hanging="360"/>
      </w:pPr>
    </w:lvl>
    <w:lvl w:ilvl="2" w:tplc="0419001B" w:tentative="1">
      <w:start w:val="1"/>
      <w:numFmt w:val="lowerRoman"/>
      <w:lvlText w:val="%3."/>
      <w:lvlJc w:val="right"/>
      <w:pPr>
        <w:ind w:left="2131" w:hanging="180"/>
      </w:pPr>
    </w:lvl>
    <w:lvl w:ilvl="3" w:tplc="0419000F" w:tentative="1">
      <w:start w:val="1"/>
      <w:numFmt w:val="decimal"/>
      <w:lvlText w:val="%4."/>
      <w:lvlJc w:val="left"/>
      <w:pPr>
        <w:ind w:left="2851" w:hanging="360"/>
      </w:pPr>
    </w:lvl>
    <w:lvl w:ilvl="4" w:tplc="04190019" w:tentative="1">
      <w:start w:val="1"/>
      <w:numFmt w:val="lowerLetter"/>
      <w:lvlText w:val="%5."/>
      <w:lvlJc w:val="left"/>
      <w:pPr>
        <w:ind w:left="3571" w:hanging="360"/>
      </w:pPr>
    </w:lvl>
    <w:lvl w:ilvl="5" w:tplc="0419001B" w:tentative="1">
      <w:start w:val="1"/>
      <w:numFmt w:val="lowerRoman"/>
      <w:lvlText w:val="%6."/>
      <w:lvlJc w:val="right"/>
      <w:pPr>
        <w:ind w:left="4291" w:hanging="180"/>
      </w:pPr>
    </w:lvl>
    <w:lvl w:ilvl="6" w:tplc="0419000F" w:tentative="1">
      <w:start w:val="1"/>
      <w:numFmt w:val="decimal"/>
      <w:lvlText w:val="%7."/>
      <w:lvlJc w:val="left"/>
      <w:pPr>
        <w:ind w:left="5011" w:hanging="360"/>
      </w:pPr>
    </w:lvl>
    <w:lvl w:ilvl="7" w:tplc="04190019" w:tentative="1">
      <w:start w:val="1"/>
      <w:numFmt w:val="lowerLetter"/>
      <w:lvlText w:val="%8."/>
      <w:lvlJc w:val="left"/>
      <w:pPr>
        <w:ind w:left="5731" w:hanging="360"/>
      </w:pPr>
    </w:lvl>
    <w:lvl w:ilvl="8" w:tplc="0419001B" w:tentative="1">
      <w:start w:val="1"/>
      <w:numFmt w:val="lowerRoman"/>
      <w:lvlText w:val="%9."/>
      <w:lvlJc w:val="right"/>
      <w:pPr>
        <w:ind w:left="6451" w:hanging="180"/>
      </w:pPr>
    </w:lvl>
  </w:abstractNum>
  <w:abstractNum w:abstractNumId="11" w15:restartNumberingAfterBreak="0">
    <w:nsid w:val="12B25EE8"/>
    <w:multiLevelType w:val="hybridMultilevel"/>
    <w:tmpl w:val="50B6A722"/>
    <w:lvl w:ilvl="0" w:tplc="9A2E6302">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9E10495"/>
    <w:multiLevelType w:val="hybridMultilevel"/>
    <w:tmpl w:val="D40A05F6"/>
    <w:lvl w:ilvl="0" w:tplc="9A2E6302">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B8D1B78"/>
    <w:multiLevelType w:val="hybridMultilevel"/>
    <w:tmpl w:val="FED03A7C"/>
    <w:lvl w:ilvl="0" w:tplc="0419000F">
      <w:start w:val="1"/>
      <w:numFmt w:val="decimal"/>
      <w:lvlText w:val="%1."/>
      <w:lvlJc w:val="left"/>
      <w:pPr>
        <w:ind w:left="615" w:hanging="360"/>
      </w:pPr>
    </w:lvl>
    <w:lvl w:ilvl="1" w:tplc="04190019">
      <w:start w:val="1"/>
      <w:numFmt w:val="lowerLetter"/>
      <w:lvlText w:val="%2."/>
      <w:lvlJc w:val="left"/>
      <w:pPr>
        <w:ind w:left="1411" w:hanging="360"/>
      </w:pPr>
    </w:lvl>
    <w:lvl w:ilvl="2" w:tplc="0419001B" w:tentative="1">
      <w:start w:val="1"/>
      <w:numFmt w:val="lowerRoman"/>
      <w:lvlText w:val="%3."/>
      <w:lvlJc w:val="right"/>
      <w:pPr>
        <w:ind w:left="2131" w:hanging="180"/>
      </w:pPr>
    </w:lvl>
    <w:lvl w:ilvl="3" w:tplc="0419000F" w:tentative="1">
      <w:start w:val="1"/>
      <w:numFmt w:val="decimal"/>
      <w:lvlText w:val="%4."/>
      <w:lvlJc w:val="left"/>
      <w:pPr>
        <w:ind w:left="2851" w:hanging="360"/>
      </w:pPr>
    </w:lvl>
    <w:lvl w:ilvl="4" w:tplc="04190019" w:tentative="1">
      <w:start w:val="1"/>
      <w:numFmt w:val="lowerLetter"/>
      <w:lvlText w:val="%5."/>
      <w:lvlJc w:val="left"/>
      <w:pPr>
        <w:ind w:left="3571" w:hanging="360"/>
      </w:pPr>
    </w:lvl>
    <w:lvl w:ilvl="5" w:tplc="0419001B" w:tentative="1">
      <w:start w:val="1"/>
      <w:numFmt w:val="lowerRoman"/>
      <w:lvlText w:val="%6."/>
      <w:lvlJc w:val="right"/>
      <w:pPr>
        <w:ind w:left="4291" w:hanging="180"/>
      </w:pPr>
    </w:lvl>
    <w:lvl w:ilvl="6" w:tplc="0419000F" w:tentative="1">
      <w:start w:val="1"/>
      <w:numFmt w:val="decimal"/>
      <w:lvlText w:val="%7."/>
      <w:lvlJc w:val="left"/>
      <w:pPr>
        <w:ind w:left="5011" w:hanging="360"/>
      </w:pPr>
    </w:lvl>
    <w:lvl w:ilvl="7" w:tplc="04190019" w:tentative="1">
      <w:start w:val="1"/>
      <w:numFmt w:val="lowerLetter"/>
      <w:lvlText w:val="%8."/>
      <w:lvlJc w:val="left"/>
      <w:pPr>
        <w:ind w:left="5731" w:hanging="360"/>
      </w:pPr>
    </w:lvl>
    <w:lvl w:ilvl="8" w:tplc="0419001B" w:tentative="1">
      <w:start w:val="1"/>
      <w:numFmt w:val="lowerRoman"/>
      <w:lvlText w:val="%9."/>
      <w:lvlJc w:val="right"/>
      <w:pPr>
        <w:ind w:left="6451" w:hanging="180"/>
      </w:pPr>
    </w:lvl>
  </w:abstractNum>
  <w:abstractNum w:abstractNumId="14" w15:restartNumberingAfterBreak="0">
    <w:nsid w:val="1F9C6013"/>
    <w:multiLevelType w:val="hybridMultilevel"/>
    <w:tmpl w:val="C22CAB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60415A0"/>
    <w:multiLevelType w:val="hybridMultilevel"/>
    <w:tmpl w:val="81DC4F46"/>
    <w:lvl w:ilvl="0" w:tplc="0419000F">
      <w:start w:val="1"/>
      <w:numFmt w:val="decimal"/>
      <w:lvlText w:val="%1."/>
      <w:lvlJc w:val="left"/>
      <w:pPr>
        <w:ind w:left="615" w:hanging="360"/>
      </w:pPr>
    </w:lvl>
    <w:lvl w:ilvl="1" w:tplc="04190019" w:tentative="1">
      <w:start w:val="1"/>
      <w:numFmt w:val="lowerLetter"/>
      <w:lvlText w:val="%2."/>
      <w:lvlJc w:val="left"/>
      <w:pPr>
        <w:ind w:left="1411" w:hanging="360"/>
      </w:pPr>
    </w:lvl>
    <w:lvl w:ilvl="2" w:tplc="0419001B" w:tentative="1">
      <w:start w:val="1"/>
      <w:numFmt w:val="lowerRoman"/>
      <w:lvlText w:val="%3."/>
      <w:lvlJc w:val="right"/>
      <w:pPr>
        <w:ind w:left="2131" w:hanging="180"/>
      </w:pPr>
    </w:lvl>
    <w:lvl w:ilvl="3" w:tplc="0419000F" w:tentative="1">
      <w:start w:val="1"/>
      <w:numFmt w:val="decimal"/>
      <w:lvlText w:val="%4."/>
      <w:lvlJc w:val="left"/>
      <w:pPr>
        <w:ind w:left="2851" w:hanging="360"/>
      </w:pPr>
    </w:lvl>
    <w:lvl w:ilvl="4" w:tplc="04190019" w:tentative="1">
      <w:start w:val="1"/>
      <w:numFmt w:val="lowerLetter"/>
      <w:lvlText w:val="%5."/>
      <w:lvlJc w:val="left"/>
      <w:pPr>
        <w:ind w:left="3571" w:hanging="360"/>
      </w:pPr>
    </w:lvl>
    <w:lvl w:ilvl="5" w:tplc="0419001B" w:tentative="1">
      <w:start w:val="1"/>
      <w:numFmt w:val="lowerRoman"/>
      <w:lvlText w:val="%6."/>
      <w:lvlJc w:val="right"/>
      <w:pPr>
        <w:ind w:left="4291" w:hanging="180"/>
      </w:pPr>
    </w:lvl>
    <w:lvl w:ilvl="6" w:tplc="0419000F" w:tentative="1">
      <w:start w:val="1"/>
      <w:numFmt w:val="decimal"/>
      <w:lvlText w:val="%7."/>
      <w:lvlJc w:val="left"/>
      <w:pPr>
        <w:ind w:left="5011" w:hanging="360"/>
      </w:pPr>
    </w:lvl>
    <w:lvl w:ilvl="7" w:tplc="04190019" w:tentative="1">
      <w:start w:val="1"/>
      <w:numFmt w:val="lowerLetter"/>
      <w:lvlText w:val="%8."/>
      <w:lvlJc w:val="left"/>
      <w:pPr>
        <w:ind w:left="5731" w:hanging="360"/>
      </w:pPr>
    </w:lvl>
    <w:lvl w:ilvl="8" w:tplc="0419001B" w:tentative="1">
      <w:start w:val="1"/>
      <w:numFmt w:val="lowerRoman"/>
      <w:lvlText w:val="%9."/>
      <w:lvlJc w:val="right"/>
      <w:pPr>
        <w:ind w:left="6451" w:hanging="180"/>
      </w:pPr>
    </w:lvl>
  </w:abstractNum>
  <w:abstractNum w:abstractNumId="16" w15:restartNumberingAfterBreak="0">
    <w:nsid w:val="26FC4CED"/>
    <w:multiLevelType w:val="hybridMultilevel"/>
    <w:tmpl w:val="B8C4D30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B04757F"/>
    <w:multiLevelType w:val="hybridMultilevel"/>
    <w:tmpl w:val="7124F1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B7027F5"/>
    <w:multiLevelType w:val="hybridMultilevel"/>
    <w:tmpl w:val="1BC24380"/>
    <w:lvl w:ilvl="0" w:tplc="C7D003C8">
      <w:start w:val="1"/>
      <w:numFmt w:val="bullet"/>
      <w:lvlText w:val="–"/>
      <w:lvlJc w:val="left"/>
      <w:pPr>
        <w:ind w:left="1429" w:hanging="360"/>
      </w:pPr>
      <w:rPr>
        <w:rFonts w:ascii="PragmaticaKMM" w:hAnsi="PragmaticaKMM"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C340597"/>
    <w:multiLevelType w:val="hybridMultilevel"/>
    <w:tmpl w:val="AED486DC"/>
    <w:lvl w:ilvl="0" w:tplc="077216C2">
      <w:start w:val="1"/>
      <w:numFmt w:val="decimal"/>
      <w:lvlText w:val="%1."/>
      <w:lvlJc w:val="left"/>
      <w:pPr>
        <w:ind w:left="720" w:hanging="360"/>
      </w:pPr>
      <w:rPr>
        <w:rFonts w:ascii="Times New Roman" w:eastAsia="Times New Roman"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DCD5C95"/>
    <w:multiLevelType w:val="hybridMultilevel"/>
    <w:tmpl w:val="DBB69186"/>
    <w:lvl w:ilvl="0" w:tplc="800CD706">
      <w:start w:val="1"/>
      <w:numFmt w:val="bullet"/>
      <w:lvlText w:val="−"/>
      <w:lvlJc w:val="left"/>
      <w:pPr>
        <w:ind w:left="1440" w:hanging="360"/>
      </w:pPr>
      <w:rPr>
        <w:rFonts w:ascii="Times New Roman" w:hAnsi="Times New Roman" w:cs="Times New Roman" w:hint="default"/>
      </w:rPr>
    </w:lvl>
    <w:lvl w:ilvl="1" w:tplc="5F26972C">
      <w:numFmt w:val="bullet"/>
      <w:lvlText w:val="•"/>
      <w:lvlJc w:val="left"/>
      <w:pPr>
        <w:ind w:left="2520" w:hanging="720"/>
      </w:pPr>
      <w:rPr>
        <w:rFonts w:ascii="Times New Roman" w:eastAsia="Times New Roman" w:hAnsi="Times New Roman" w:cs="Times New Roman"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30AF5756"/>
    <w:multiLevelType w:val="hybridMultilevel"/>
    <w:tmpl w:val="69C4F7FE"/>
    <w:lvl w:ilvl="0" w:tplc="0242EB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2B90F30"/>
    <w:multiLevelType w:val="singleLevel"/>
    <w:tmpl w:val="C7D003C8"/>
    <w:lvl w:ilvl="0">
      <w:start w:val="1"/>
      <w:numFmt w:val="bullet"/>
      <w:lvlText w:val="–"/>
      <w:lvlJc w:val="left"/>
      <w:pPr>
        <w:tabs>
          <w:tab w:val="num" w:pos="927"/>
        </w:tabs>
        <w:ind w:left="927" w:hanging="360"/>
      </w:pPr>
      <w:rPr>
        <w:rFonts w:ascii="PragmaticaKMM" w:hAnsi="PragmaticaKMM" w:hint="default"/>
      </w:rPr>
    </w:lvl>
  </w:abstractNum>
  <w:abstractNum w:abstractNumId="23" w15:restartNumberingAfterBreak="0">
    <w:nsid w:val="334A5EFD"/>
    <w:multiLevelType w:val="hybridMultilevel"/>
    <w:tmpl w:val="BB2AC290"/>
    <w:lvl w:ilvl="0" w:tplc="C3EA5D2A">
      <w:start w:val="1"/>
      <w:numFmt w:val="bullet"/>
      <w:lvlText w:val=""/>
      <w:lvlJc w:val="left"/>
      <w:pPr>
        <w:ind w:left="1080" w:hanging="360"/>
      </w:pPr>
      <w:rPr>
        <w:rFonts w:ascii="Symbol" w:hAnsi="Symbol" w:hint="default"/>
        <w:sz w:val="20"/>
        <w:szCs w:val="20"/>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362E3BC9"/>
    <w:multiLevelType w:val="hybridMultilevel"/>
    <w:tmpl w:val="9F200850"/>
    <w:lvl w:ilvl="0" w:tplc="C8645C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8135D18"/>
    <w:multiLevelType w:val="hybridMultilevel"/>
    <w:tmpl w:val="56B618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C5B391C"/>
    <w:multiLevelType w:val="hybridMultilevel"/>
    <w:tmpl w:val="5F48DB00"/>
    <w:lvl w:ilvl="0" w:tplc="5F26972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F170A25"/>
    <w:multiLevelType w:val="multilevel"/>
    <w:tmpl w:val="FC62F990"/>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b/>
        <w:i w:val="0"/>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8" w15:restartNumberingAfterBreak="0">
    <w:nsid w:val="3F2D6B88"/>
    <w:multiLevelType w:val="multilevel"/>
    <w:tmpl w:val="C038C1D4"/>
    <w:lvl w:ilvl="0">
      <w:start w:val="1"/>
      <w:numFmt w:val="decimal"/>
      <w:lvlText w:val="%1."/>
      <w:lvlJc w:val="left"/>
      <w:pPr>
        <w:ind w:left="1287" w:hanging="360"/>
      </w:pPr>
      <w:rPr>
        <w:rFonts w:hint="default"/>
      </w:rPr>
    </w:lvl>
    <w:lvl w:ilvl="1">
      <w:start w:val="7"/>
      <w:numFmt w:val="decimal"/>
      <w:isLgl/>
      <w:lvlText w:val="%1.%2."/>
      <w:lvlJc w:val="left"/>
      <w:pPr>
        <w:ind w:left="1287" w:hanging="360"/>
      </w:pPr>
      <w:rPr>
        <w:rFonts w:hint="default"/>
        <w:b/>
      </w:rPr>
    </w:lvl>
    <w:lvl w:ilvl="2">
      <w:start w:val="1"/>
      <w:numFmt w:val="decimal"/>
      <w:isLgl/>
      <w:lvlText w:val="%1.%2.%3."/>
      <w:lvlJc w:val="left"/>
      <w:pPr>
        <w:ind w:left="1647" w:hanging="720"/>
      </w:pPr>
      <w:rPr>
        <w:rFonts w:hint="default"/>
        <w:b/>
      </w:rPr>
    </w:lvl>
    <w:lvl w:ilvl="3">
      <w:start w:val="1"/>
      <w:numFmt w:val="decimal"/>
      <w:isLgl/>
      <w:lvlText w:val="%1.%2.%3.%4."/>
      <w:lvlJc w:val="left"/>
      <w:pPr>
        <w:ind w:left="1647" w:hanging="72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007" w:hanging="1080"/>
      </w:pPr>
      <w:rPr>
        <w:rFonts w:hint="default"/>
        <w:b/>
      </w:rPr>
    </w:lvl>
    <w:lvl w:ilvl="6">
      <w:start w:val="1"/>
      <w:numFmt w:val="decimal"/>
      <w:isLgl/>
      <w:lvlText w:val="%1.%2.%3.%4.%5.%6.%7."/>
      <w:lvlJc w:val="left"/>
      <w:pPr>
        <w:ind w:left="2367" w:hanging="1440"/>
      </w:pPr>
      <w:rPr>
        <w:rFonts w:hint="default"/>
        <w:b/>
      </w:rPr>
    </w:lvl>
    <w:lvl w:ilvl="7">
      <w:start w:val="1"/>
      <w:numFmt w:val="decimal"/>
      <w:isLgl/>
      <w:lvlText w:val="%1.%2.%3.%4.%5.%6.%7.%8."/>
      <w:lvlJc w:val="left"/>
      <w:pPr>
        <w:ind w:left="2367" w:hanging="1440"/>
      </w:pPr>
      <w:rPr>
        <w:rFonts w:hint="default"/>
        <w:b/>
      </w:rPr>
    </w:lvl>
    <w:lvl w:ilvl="8">
      <w:start w:val="1"/>
      <w:numFmt w:val="decimal"/>
      <w:isLgl/>
      <w:lvlText w:val="%1.%2.%3.%4.%5.%6.%7.%8.%9."/>
      <w:lvlJc w:val="left"/>
      <w:pPr>
        <w:ind w:left="2727" w:hanging="1800"/>
      </w:pPr>
      <w:rPr>
        <w:rFonts w:hint="default"/>
        <w:b/>
      </w:rPr>
    </w:lvl>
  </w:abstractNum>
  <w:abstractNum w:abstractNumId="29" w15:restartNumberingAfterBreak="0">
    <w:nsid w:val="40511932"/>
    <w:multiLevelType w:val="hybridMultilevel"/>
    <w:tmpl w:val="E3781EFE"/>
    <w:lvl w:ilvl="0" w:tplc="0419000F">
      <w:start w:val="1"/>
      <w:numFmt w:val="decimal"/>
      <w:lvlText w:val="%1."/>
      <w:lvlJc w:val="left"/>
      <w:pPr>
        <w:ind w:left="1418" w:hanging="360"/>
      </w:pPr>
    </w:lvl>
    <w:lvl w:ilvl="1" w:tplc="04190019">
      <w:start w:val="1"/>
      <w:numFmt w:val="lowerLetter"/>
      <w:lvlText w:val="%2."/>
      <w:lvlJc w:val="left"/>
      <w:pPr>
        <w:ind w:left="2138" w:hanging="360"/>
      </w:pPr>
    </w:lvl>
    <w:lvl w:ilvl="2" w:tplc="0419001B">
      <w:start w:val="1"/>
      <w:numFmt w:val="lowerRoman"/>
      <w:lvlText w:val="%3."/>
      <w:lvlJc w:val="right"/>
      <w:pPr>
        <w:ind w:left="2858" w:hanging="180"/>
      </w:pPr>
    </w:lvl>
    <w:lvl w:ilvl="3" w:tplc="0419000F">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abstractNum w:abstractNumId="30" w15:restartNumberingAfterBreak="0">
    <w:nsid w:val="42BF63BC"/>
    <w:multiLevelType w:val="hybridMultilevel"/>
    <w:tmpl w:val="DE18ED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8E4138A"/>
    <w:multiLevelType w:val="hybridMultilevel"/>
    <w:tmpl w:val="AB7E9500"/>
    <w:lvl w:ilvl="0" w:tplc="8D0434C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A166DA0"/>
    <w:multiLevelType w:val="hybridMultilevel"/>
    <w:tmpl w:val="E3781EFE"/>
    <w:lvl w:ilvl="0" w:tplc="0419000F">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abstractNum w:abstractNumId="33" w15:restartNumberingAfterBreak="0">
    <w:nsid w:val="4CBA4683"/>
    <w:multiLevelType w:val="multilevel"/>
    <w:tmpl w:val="34F4C43A"/>
    <w:lvl w:ilvl="0">
      <w:start w:val="1"/>
      <w:numFmt w:val="decimal"/>
      <w:lvlText w:val="%1."/>
      <w:lvlJc w:val="left"/>
      <w:pPr>
        <w:tabs>
          <w:tab w:val="num" w:pos="1070"/>
        </w:tabs>
        <w:ind w:left="1070" w:hanging="360"/>
      </w:pPr>
      <w:rPr>
        <w:rFonts w:ascii="Times New Roman" w:eastAsia="Times New Roman" w:hAnsi="Times New Roman" w:cs="Times New Roman"/>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4" w15:restartNumberingAfterBreak="0">
    <w:nsid w:val="4E7C25C4"/>
    <w:multiLevelType w:val="hybridMultilevel"/>
    <w:tmpl w:val="307A4080"/>
    <w:lvl w:ilvl="0" w:tplc="C8645C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26A6D5B"/>
    <w:multiLevelType w:val="hybridMultilevel"/>
    <w:tmpl w:val="10BA0F30"/>
    <w:lvl w:ilvl="0" w:tplc="C8645C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7AC2733"/>
    <w:multiLevelType w:val="multilevel"/>
    <w:tmpl w:val="B4D61F96"/>
    <w:lvl w:ilvl="0">
      <w:start w:val="1"/>
      <w:numFmt w:val="decimal"/>
      <w:lvlText w:val="%1."/>
      <w:lvlJc w:val="left"/>
      <w:pPr>
        <w:ind w:left="720" w:hanging="360"/>
      </w:pPr>
      <w:rPr>
        <w:rFonts w:hint="default"/>
      </w:rPr>
    </w:lvl>
    <w:lvl w:ilvl="1">
      <w:start w:val="7"/>
      <w:numFmt w:val="decimal"/>
      <w:isLgl/>
      <w:lvlText w:val="%1.%2."/>
      <w:lvlJc w:val="left"/>
      <w:pPr>
        <w:ind w:left="1069" w:hanging="360"/>
      </w:pPr>
      <w:rPr>
        <w:rFonts w:hint="default"/>
        <w:b/>
        <w:i w:val="0"/>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7" w15:restartNumberingAfterBreak="0">
    <w:nsid w:val="5C5F5F44"/>
    <w:multiLevelType w:val="hybridMultilevel"/>
    <w:tmpl w:val="E2EAB118"/>
    <w:lvl w:ilvl="0" w:tplc="9A2E6302">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F9D4245"/>
    <w:multiLevelType w:val="hybridMultilevel"/>
    <w:tmpl w:val="ADAA0922"/>
    <w:lvl w:ilvl="0" w:tplc="0419000F">
      <w:start w:val="1"/>
      <w:numFmt w:val="decimal"/>
      <w:lvlText w:val="%1."/>
      <w:lvlJc w:val="left"/>
      <w:pPr>
        <w:ind w:left="615" w:hanging="360"/>
      </w:pPr>
    </w:lvl>
    <w:lvl w:ilvl="1" w:tplc="04190019" w:tentative="1">
      <w:start w:val="1"/>
      <w:numFmt w:val="lowerLetter"/>
      <w:lvlText w:val="%2."/>
      <w:lvlJc w:val="left"/>
      <w:pPr>
        <w:ind w:left="1411" w:hanging="360"/>
      </w:pPr>
    </w:lvl>
    <w:lvl w:ilvl="2" w:tplc="0419001B" w:tentative="1">
      <w:start w:val="1"/>
      <w:numFmt w:val="lowerRoman"/>
      <w:lvlText w:val="%3."/>
      <w:lvlJc w:val="right"/>
      <w:pPr>
        <w:ind w:left="2131" w:hanging="180"/>
      </w:pPr>
    </w:lvl>
    <w:lvl w:ilvl="3" w:tplc="0419000F" w:tentative="1">
      <w:start w:val="1"/>
      <w:numFmt w:val="decimal"/>
      <w:lvlText w:val="%4."/>
      <w:lvlJc w:val="left"/>
      <w:pPr>
        <w:ind w:left="2851" w:hanging="360"/>
      </w:pPr>
    </w:lvl>
    <w:lvl w:ilvl="4" w:tplc="04190019" w:tentative="1">
      <w:start w:val="1"/>
      <w:numFmt w:val="lowerLetter"/>
      <w:lvlText w:val="%5."/>
      <w:lvlJc w:val="left"/>
      <w:pPr>
        <w:ind w:left="3571" w:hanging="360"/>
      </w:pPr>
    </w:lvl>
    <w:lvl w:ilvl="5" w:tplc="0419001B" w:tentative="1">
      <w:start w:val="1"/>
      <w:numFmt w:val="lowerRoman"/>
      <w:lvlText w:val="%6."/>
      <w:lvlJc w:val="right"/>
      <w:pPr>
        <w:ind w:left="4291" w:hanging="180"/>
      </w:pPr>
    </w:lvl>
    <w:lvl w:ilvl="6" w:tplc="0419000F" w:tentative="1">
      <w:start w:val="1"/>
      <w:numFmt w:val="decimal"/>
      <w:lvlText w:val="%7."/>
      <w:lvlJc w:val="left"/>
      <w:pPr>
        <w:ind w:left="5011" w:hanging="360"/>
      </w:pPr>
    </w:lvl>
    <w:lvl w:ilvl="7" w:tplc="04190019" w:tentative="1">
      <w:start w:val="1"/>
      <w:numFmt w:val="lowerLetter"/>
      <w:lvlText w:val="%8."/>
      <w:lvlJc w:val="left"/>
      <w:pPr>
        <w:ind w:left="5731" w:hanging="360"/>
      </w:pPr>
    </w:lvl>
    <w:lvl w:ilvl="8" w:tplc="0419001B" w:tentative="1">
      <w:start w:val="1"/>
      <w:numFmt w:val="lowerRoman"/>
      <w:lvlText w:val="%9."/>
      <w:lvlJc w:val="right"/>
      <w:pPr>
        <w:ind w:left="6451" w:hanging="180"/>
      </w:pPr>
    </w:lvl>
  </w:abstractNum>
  <w:abstractNum w:abstractNumId="39" w15:restartNumberingAfterBreak="0">
    <w:nsid w:val="5FC42AB4"/>
    <w:multiLevelType w:val="hybridMultilevel"/>
    <w:tmpl w:val="C79096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30B5C49"/>
    <w:multiLevelType w:val="hybridMultilevel"/>
    <w:tmpl w:val="56DE033C"/>
    <w:lvl w:ilvl="0" w:tplc="00000003">
      <w:start w:val="1"/>
      <w:numFmt w:val="bullet"/>
      <w:lvlText w:val="–"/>
      <w:lvlJc w:val="left"/>
      <w:pPr>
        <w:ind w:left="1429" w:hanging="360"/>
      </w:pPr>
      <w:rPr>
        <w:rFonts w:ascii="PragmaticaKMM" w:hAnsi="PragmaticaKMM"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9B47BC0"/>
    <w:multiLevelType w:val="hybridMultilevel"/>
    <w:tmpl w:val="9A6EE3AC"/>
    <w:lvl w:ilvl="0" w:tplc="0419000F">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abstractNum w:abstractNumId="42" w15:restartNumberingAfterBreak="0">
    <w:nsid w:val="6B9926EE"/>
    <w:multiLevelType w:val="hybridMultilevel"/>
    <w:tmpl w:val="3FBC812A"/>
    <w:lvl w:ilvl="0" w:tplc="04190005">
      <w:start w:val="1"/>
      <w:numFmt w:val="bullet"/>
      <w:lvlText w:val=""/>
      <w:lvlJc w:val="left"/>
      <w:pPr>
        <w:tabs>
          <w:tab w:val="num" w:pos="1440"/>
        </w:tabs>
        <w:ind w:left="1440" w:hanging="360"/>
      </w:pPr>
      <w:rPr>
        <w:rFonts w:ascii="Wingdings" w:hAnsi="Wingdings"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6FF55C3A"/>
    <w:multiLevelType w:val="hybridMultilevel"/>
    <w:tmpl w:val="C2A26E00"/>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44" w15:restartNumberingAfterBreak="0">
    <w:nsid w:val="73721A2C"/>
    <w:multiLevelType w:val="hybridMultilevel"/>
    <w:tmpl w:val="9B6619A4"/>
    <w:lvl w:ilvl="0" w:tplc="0419000F">
      <w:start w:val="1"/>
      <w:numFmt w:val="decimal"/>
      <w:lvlText w:val="%1."/>
      <w:lvlJc w:val="left"/>
      <w:pPr>
        <w:ind w:left="615" w:hanging="360"/>
      </w:pPr>
    </w:lvl>
    <w:lvl w:ilvl="1" w:tplc="04190019" w:tentative="1">
      <w:start w:val="1"/>
      <w:numFmt w:val="lowerLetter"/>
      <w:lvlText w:val="%2."/>
      <w:lvlJc w:val="left"/>
      <w:pPr>
        <w:ind w:left="1411" w:hanging="360"/>
      </w:pPr>
    </w:lvl>
    <w:lvl w:ilvl="2" w:tplc="0419001B" w:tentative="1">
      <w:start w:val="1"/>
      <w:numFmt w:val="lowerRoman"/>
      <w:lvlText w:val="%3."/>
      <w:lvlJc w:val="right"/>
      <w:pPr>
        <w:ind w:left="2131" w:hanging="180"/>
      </w:pPr>
    </w:lvl>
    <w:lvl w:ilvl="3" w:tplc="0419000F" w:tentative="1">
      <w:start w:val="1"/>
      <w:numFmt w:val="decimal"/>
      <w:lvlText w:val="%4."/>
      <w:lvlJc w:val="left"/>
      <w:pPr>
        <w:ind w:left="2851" w:hanging="360"/>
      </w:pPr>
    </w:lvl>
    <w:lvl w:ilvl="4" w:tplc="04190019" w:tentative="1">
      <w:start w:val="1"/>
      <w:numFmt w:val="lowerLetter"/>
      <w:lvlText w:val="%5."/>
      <w:lvlJc w:val="left"/>
      <w:pPr>
        <w:ind w:left="3571" w:hanging="360"/>
      </w:pPr>
    </w:lvl>
    <w:lvl w:ilvl="5" w:tplc="0419001B" w:tentative="1">
      <w:start w:val="1"/>
      <w:numFmt w:val="lowerRoman"/>
      <w:lvlText w:val="%6."/>
      <w:lvlJc w:val="right"/>
      <w:pPr>
        <w:ind w:left="4291" w:hanging="180"/>
      </w:pPr>
    </w:lvl>
    <w:lvl w:ilvl="6" w:tplc="0419000F" w:tentative="1">
      <w:start w:val="1"/>
      <w:numFmt w:val="decimal"/>
      <w:lvlText w:val="%7."/>
      <w:lvlJc w:val="left"/>
      <w:pPr>
        <w:ind w:left="5011" w:hanging="360"/>
      </w:pPr>
    </w:lvl>
    <w:lvl w:ilvl="7" w:tplc="04190019" w:tentative="1">
      <w:start w:val="1"/>
      <w:numFmt w:val="lowerLetter"/>
      <w:lvlText w:val="%8."/>
      <w:lvlJc w:val="left"/>
      <w:pPr>
        <w:ind w:left="5731" w:hanging="360"/>
      </w:pPr>
    </w:lvl>
    <w:lvl w:ilvl="8" w:tplc="0419001B" w:tentative="1">
      <w:start w:val="1"/>
      <w:numFmt w:val="lowerRoman"/>
      <w:lvlText w:val="%9."/>
      <w:lvlJc w:val="right"/>
      <w:pPr>
        <w:ind w:left="6451" w:hanging="180"/>
      </w:pPr>
    </w:lvl>
  </w:abstractNum>
  <w:abstractNum w:abstractNumId="45" w15:restartNumberingAfterBreak="0">
    <w:nsid w:val="74DD0A09"/>
    <w:multiLevelType w:val="hybridMultilevel"/>
    <w:tmpl w:val="7E667B96"/>
    <w:lvl w:ilvl="0" w:tplc="8D0434C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6" w15:restartNumberingAfterBreak="0">
    <w:nsid w:val="77CC1E19"/>
    <w:multiLevelType w:val="hybridMultilevel"/>
    <w:tmpl w:val="404AEB80"/>
    <w:lvl w:ilvl="0" w:tplc="41E20BC8">
      <w:start w:val="1"/>
      <w:numFmt w:val="bullet"/>
      <w:lvlText w:val=""/>
      <w:lvlJc w:val="left"/>
      <w:pPr>
        <w:tabs>
          <w:tab w:val="num" w:pos="1287"/>
        </w:tabs>
        <w:ind w:left="1287" w:hanging="360"/>
      </w:pPr>
      <w:rPr>
        <w:rFonts w:ascii="Symbol" w:hAnsi="Symbol" w:hint="default"/>
        <w:sz w:val="24"/>
        <w:szCs w:val="24"/>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7" w15:restartNumberingAfterBreak="0">
    <w:nsid w:val="790751C9"/>
    <w:multiLevelType w:val="hybridMultilevel"/>
    <w:tmpl w:val="A57875A8"/>
    <w:lvl w:ilvl="0" w:tplc="9A2E6302">
      <w:start w:val="1"/>
      <w:numFmt w:val="bullet"/>
      <w:lvlText w:val="-"/>
      <w:lvlJc w:val="left"/>
      <w:pPr>
        <w:ind w:left="720" w:hanging="360"/>
      </w:pPr>
      <w:rPr>
        <w:rFonts w:ascii="Sylfaen" w:hAnsi="Sylfae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9DD5759"/>
    <w:multiLevelType w:val="hybridMultilevel"/>
    <w:tmpl w:val="80F84D0C"/>
    <w:lvl w:ilvl="0" w:tplc="800CD706">
      <w:start w:val="1"/>
      <w:numFmt w:val="bullet"/>
      <w:lvlText w:val="−"/>
      <w:lvlJc w:val="left"/>
      <w:pPr>
        <w:ind w:left="144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D2A094C"/>
    <w:multiLevelType w:val="hybridMultilevel"/>
    <w:tmpl w:val="E1DA1982"/>
    <w:lvl w:ilvl="0" w:tplc="06D694FA">
      <w:start w:val="4"/>
      <w:numFmt w:val="upperRoman"/>
      <w:pStyle w:val="a"/>
      <w:lvlText w:val="%1."/>
      <w:lvlJc w:val="left"/>
      <w:pPr>
        <w:tabs>
          <w:tab w:val="num" w:pos="1080"/>
        </w:tabs>
        <w:ind w:left="1080" w:hanging="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0" w15:restartNumberingAfterBreak="0">
    <w:nsid w:val="7EAB4100"/>
    <w:multiLevelType w:val="hybridMultilevel"/>
    <w:tmpl w:val="99E8F8CA"/>
    <w:lvl w:ilvl="0" w:tplc="800CD706">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9"/>
  </w:num>
  <w:num w:numId="2">
    <w:abstractNumId w:val="47"/>
  </w:num>
  <w:num w:numId="3">
    <w:abstractNumId w:val="40"/>
  </w:num>
  <w:num w:numId="4">
    <w:abstractNumId w:val="11"/>
  </w:num>
  <w:num w:numId="5">
    <w:abstractNumId w:val="37"/>
  </w:num>
  <w:num w:numId="6">
    <w:abstractNumId w:val="6"/>
  </w:num>
  <w:num w:numId="7">
    <w:abstractNumId w:val="12"/>
  </w:num>
  <w:num w:numId="8">
    <w:abstractNumId w:val="50"/>
  </w:num>
  <w:num w:numId="9">
    <w:abstractNumId w:val="9"/>
  </w:num>
  <w:num w:numId="10">
    <w:abstractNumId w:val="22"/>
  </w:num>
  <w:num w:numId="11">
    <w:abstractNumId w:val="42"/>
  </w:num>
  <w:num w:numId="12">
    <w:abstractNumId w:val="33"/>
  </w:num>
  <w:num w:numId="13">
    <w:abstractNumId w:val="46"/>
  </w:num>
  <w:num w:numId="14">
    <w:abstractNumId w:val="23"/>
  </w:num>
  <w:num w:numId="15">
    <w:abstractNumId w:val="18"/>
  </w:num>
  <w:num w:numId="16">
    <w:abstractNumId w:val="20"/>
  </w:num>
  <w:num w:numId="17">
    <w:abstractNumId w:val="28"/>
  </w:num>
  <w:num w:numId="18">
    <w:abstractNumId w:val="19"/>
  </w:num>
  <w:num w:numId="19">
    <w:abstractNumId w:val="8"/>
  </w:num>
  <w:num w:numId="20">
    <w:abstractNumId w:val="43"/>
  </w:num>
  <w:num w:numId="21">
    <w:abstractNumId w:val="7"/>
  </w:num>
  <w:num w:numId="22">
    <w:abstractNumId w:val="24"/>
  </w:num>
  <w:num w:numId="23">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num>
  <w:num w:numId="26">
    <w:abstractNumId w:val="39"/>
  </w:num>
  <w:num w:numId="27">
    <w:abstractNumId w:val="31"/>
  </w:num>
  <w:num w:numId="28">
    <w:abstractNumId w:val="45"/>
  </w:num>
  <w:num w:numId="29">
    <w:abstractNumId w:val="10"/>
  </w:num>
  <w:num w:numId="30">
    <w:abstractNumId w:val="36"/>
  </w:num>
  <w:num w:numId="31">
    <w:abstractNumId w:val="17"/>
  </w:num>
  <w:num w:numId="32">
    <w:abstractNumId w:val="25"/>
  </w:num>
  <w:num w:numId="33">
    <w:abstractNumId w:val="48"/>
  </w:num>
  <w:num w:numId="34">
    <w:abstractNumId w:val="26"/>
  </w:num>
  <w:num w:numId="35">
    <w:abstractNumId w:val="21"/>
  </w:num>
  <w:num w:numId="36">
    <w:abstractNumId w:val="38"/>
  </w:num>
  <w:num w:numId="37">
    <w:abstractNumId w:val="44"/>
  </w:num>
  <w:num w:numId="38">
    <w:abstractNumId w:val="15"/>
  </w:num>
  <w:num w:numId="39">
    <w:abstractNumId w:val="13"/>
  </w:num>
  <w:num w:numId="40">
    <w:abstractNumId w:val="32"/>
  </w:num>
  <w:num w:numId="41">
    <w:abstractNumId w:val="41"/>
  </w:num>
  <w:num w:numId="42">
    <w:abstractNumId w:val="29"/>
  </w:num>
  <w:num w:numId="43">
    <w:abstractNumId w:val="30"/>
  </w:num>
  <w:num w:numId="44">
    <w:abstractNumId w:val="14"/>
  </w:num>
  <w:num w:numId="45">
    <w:abstractNumId w:val="16"/>
  </w:num>
  <w:num w:numId="46">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activeWritingStyle w:appName="MSWord" w:lang="ru-R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0EB"/>
    <w:rsid w:val="0000003E"/>
    <w:rsid w:val="00000730"/>
    <w:rsid w:val="00000DF1"/>
    <w:rsid w:val="00002F0F"/>
    <w:rsid w:val="00005C82"/>
    <w:rsid w:val="000061F4"/>
    <w:rsid w:val="00006DE0"/>
    <w:rsid w:val="0000725E"/>
    <w:rsid w:val="00007771"/>
    <w:rsid w:val="00010138"/>
    <w:rsid w:val="000101A7"/>
    <w:rsid w:val="0001072D"/>
    <w:rsid w:val="00010D91"/>
    <w:rsid w:val="00011B16"/>
    <w:rsid w:val="00011C9F"/>
    <w:rsid w:val="00011E52"/>
    <w:rsid w:val="0001278F"/>
    <w:rsid w:val="00013872"/>
    <w:rsid w:val="000143A4"/>
    <w:rsid w:val="000147DE"/>
    <w:rsid w:val="0001554B"/>
    <w:rsid w:val="000165BA"/>
    <w:rsid w:val="00017628"/>
    <w:rsid w:val="00021020"/>
    <w:rsid w:val="00021D91"/>
    <w:rsid w:val="00021EAE"/>
    <w:rsid w:val="00023159"/>
    <w:rsid w:val="000233B0"/>
    <w:rsid w:val="00023436"/>
    <w:rsid w:val="00024EA7"/>
    <w:rsid w:val="00024FAA"/>
    <w:rsid w:val="00025FA8"/>
    <w:rsid w:val="00026E27"/>
    <w:rsid w:val="00026FB1"/>
    <w:rsid w:val="000276A0"/>
    <w:rsid w:val="000318E4"/>
    <w:rsid w:val="00031C6A"/>
    <w:rsid w:val="000320D6"/>
    <w:rsid w:val="00032E9C"/>
    <w:rsid w:val="0003330F"/>
    <w:rsid w:val="00033D55"/>
    <w:rsid w:val="00036AB1"/>
    <w:rsid w:val="00037052"/>
    <w:rsid w:val="00037876"/>
    <w:rsid w:val="00037ABF"/>
    <w:rsid w:val="00040525"/>
    <w:rsid w:val="000405A5"/>
    <w:rsid w:val="000408DA"/>
    <w:rsid w:val="00040AF9"/>
    <w:rsid w:val="00040BA2"/>
    <w:rsid w:val="00040FD9"/>
    <w:rsid w:val="00041721"/>
    <w:rsid w:val="00042029"/>
    <w:rsid w:val="0004220B"/>
    <w:rsid w:val="00042434"/>
    <w:rsid w:val="000425C2"/>
    <w:rsid w:val="0004265B"/>
    <w:rsid w:val="000428D6"/>
    <w:rsid w:val="00043095"/>
    <w:rsid w:val="0004324B"/>
    <w:rsid w:val="00043CA8"/>
    <w:rsid w:val="00044731"/>
    <w:rsid w:val="00045C16"/>
    <w:rsid w:val="00046BCE"/>
    <w:rsid w:val="00047DC9"/>
    <w:rsid w:val="00047F75"/>
    <w:rsid w:val="000503DF"/>
    <w:rsid w:val="00052BBD"/>
    <w:rsid w:val="0005458E"/>
    <w:rsid w:val="00054605"/>
    <w:rsid w:val="00057F83"/>
    <w:rsid w:val="00060075"/>
    <w:rsid w:val="00060294"/>
    <w:rsid w:val="0006099B"/>
    <w:rsid w:val="00060AD0"/>
    <w:rsid w:val="00061512"/>
    <w:rsid w:val="0006214F"/>
    <w:rsid w:val="0006220F"/>
    <w:rsid w:val="000625DA"/>
    <w:rsid w:val="00063801"/>
    <w:rsid w:val="00064041"/>
    <w:rsid w:val="000647A3"/>
    <w:rsid w:val="000647E5"/>
    <w:rsid w:val="00064970"/>
    <w:rsid w:val="000655B3"/>
    <w:rsid w:val="00066879"/>
    <w:rsid w:val="00067A51"/>
    <w:rsid w:val="00067F4A"/>
    <w:rsid w:val="00072EAD"/>
    <w:rsid w:val="00073A53"/>
    <w:rsid w:val="0007401C"/>
    <w:rsid w:val="00074538"/>
    <w:rsid w:val="000752B0"/>
    <w:rsid w:val="00075318"/>
    <w:rsid w:val="000756DA"/>
    <w:rsid w:val="00076325"/>
    <w:rsid w:val="00076BE8"/>
    <w:rsid w:val="00076CA1"/>
    <w:rsid w:val="00076CFD"/>
    <w:rsid w:val="00077766"/>
    <w:rsid w:val="00077AF3"/>
    <w:rsid w:val="00077B63"/>
    <w:rsid w:val="00080299"/>
    <w:rsid w:val="00080C9B"/>
    <w:rsid w:val="00081C53"/>
    <w:rsid w:val="000825D7"/>
    <w:rsid w:val="000827B5"/>
    <w:rsid w:val="00086989"/>
    <w:rsid w:val="00087322"/>
    <w:rsid w:val="00087F61"/>
    <w:rsid w:val="000901FB"/>
    <w:rsid w:val="00093877"/>
    <w:rsid w:val="00093B06"/>
    <w:rsid w:val="00094243"/>
    <w:rsid w:val="000975A4"/>
    <w:rsid w:val="000977C0"/>
    <w:rsid w:val="000A11DE"/>
    <w:rsid w:val="000A2BD6"/>
    <w:rsid w:val="000A2E33"/>
    <w:rsid w:val="000A3006"/>
    <w:rsid w:val="000A3C67"/>
    <w:rsid w:val="000A566C"/>
    <w:rsid w:val="000A5ED9"/>
    <w:rsid w:val="000A7041"/>
    <w:rsid w:val="000A78B2"/>
    <w:rsid w:val="000A7B9B"/>
    <w:rsid w:val="000B0453"/>
    <w:rsid w:val="000B06F2"/>
    <w:rsid w:val="000B1381"/>
    <w:rsid w:val="000B17E9"/>
    <w:rsid w:val="000B1AC3"/>
    <w:rsid w:val="000B1D75"/>
    <w:rsid w:val="000B204B"/>
    <w:rsid w:val="000B216F"/>
    <w:rsid w:val="000B2650"/>
    <w:rsid w:val="000B3640"/>
    <w:rsid w:val="000B396B"/>
    <w:rsid w:val="000B3C81"/>
    <w:rsid w:val="000B3CCC"/>
    <w:rsid w:val="000B3EB0"/>
    <w:rsid w:val="000B5EF4"/>
    <w:rsid w:val="000B74C2"/>
    <w:rsid w:val="000C0C9A"/>
    <w:rsid w:val="000C14D3"/>
    <w:rsid w:val="000C1B27"/>
    <w:rsid w:val="000C1F7A"/>
    <w:rsid w:val="000C2F5F"/>
    <w:rsid w:val="000C311C"/>
    <w:rsid w:val="000C420F"/>
    <w:rsid w:val="000C48BA"/>
    <w:rsid w:val="000C58AC"/>
    <w:rsid w:val="000C63DA"/>
    <w:rsid w:val="000C6540"/>
    <w:rsid w:val="000C7B1B"/>
    <w:rsid w:val="000D0449"/>
    <w:rsid w:val="000D047D"/>
    <w:rsid w:val="000D04CA"/>
    <w:rsid w:val="000D05AA"/>
    <w:rsid w:val="000D119B"/>
    <w:rsid w:val="000D119C"/>
    <w:rsid w:val="000D2CAE"/>
    <w:rsid w:val="000D2F53"/>
    <w:rsid w:val="000D4B30"/>
    <w:rsid w:val="000E05C5"/>
    <w:rsid w:val="000E06F1"/>
    <w:rsid w:val="000E195C"/>
    <w:rsid w:val="000E1CDC"/>
    <w:rsid w:val="000E38B2"/>
    <w:rsid w:val="000E44B0"/>
    <w:rsid w:val="000E491F"/>
    <w:rsid w:val="000E5425"/>
    <w:rsid w:val="000E5EB6"/>
    <w:rsid w:val="000E6816"/>
    <w:rsid w:val="000E6CCD"/>
    <w:rsid w:val="000E71EF"/>
    <w:rsid w:val="000E7208"/>
    <w:rsid w:val="000E766C"/>
    <w:rsid w:val="000F183A"/>
    <w:rsid w:val="000F250B"/>
    <w:rsid w:val="000F2DDD"/>
    <w:rsid w:val="000F31A1"/>
    <w:rsid w:val="000F45D0"/>
    <w:rsid w:val="000F5A20"/>
    <w:rsid w:val="000F5A8A"/>
    <w:rsid w:val="000F6668"/>
    <w:rsid w:val="00100627"/>
    <w:rsid w:val="0010075F"/>
    <w:rsid w:val="00100914"/>
    <w:rsid w:val="00100B31"/>
    <w:rsid w:val="00102011"/>
    <w:rsid w:val="0010218E"/>
    <w:rsid w:val="00102597"/>
    <w:rsid w:val="00102E47"/>
    <w:rsid w:val="00103D5B"/>
    <w:rsid w:val="0010470B"/>
    <w:rsid w:val="00105333"/>
    <w:rsid w:val="00107084"/>
    <w:rsid w:val="00107737"/>
    <w:rsid w:val="00111580"/>
    <w:rsid w:val="00111F1C"/>
    <w:rsid w:val="001131D2"/>
    <w:rsid w:val="001134DC"/>
    <w:rsid w:val="00114C08"/>
    <w:rsid w:val="00114F5B"/>
    <w:rsid w:val="00115062"/>
    <w:rsid w:val="001159E8"/>
    <w:rsid w:val="001160D8"/>
    <w:rsid w:val="00116F7B"/>
    <w:rsid w:val="00116FCE"/>
    <w:rsid w:val="00117A11"/>
    <w:rsid w:val="00122468"/>
    <w:rsid w:val="0012339D"/>
    <w:rsid w:val="00123AEA"/>
    <w:rsid w:val="001247CC"/>
    <w:rsid w:val="00124F30"/>
    <w:rsid w:val="001263E9"/>
    <w:rsid w:val="00126ED9"/>
    <w:rsid w:val="00131544"/>
    <w:rsid w:val="00131AA2"/>
    <w:rsid w:val="00131C5F"/>
    <w:rsid w:val="00131CA0"/>
    <w:rsid w:val="00131E75"/>
    <w:rsid w:val="00132373"/>
    <w:rsid w:val="001325D2"/>
    <w:rsid w:val="00132B97"/>
    <w:rsid w:val="0013305D"/>
    <w:rsid w:val="00133385"/>
    <w:rsid w:val="001339AA"/>
    <w:rsid w:val="001344E3"/>
    <w:rsid w:val="0013455D"/>
    <w:rsid w:val="00135876"/>
    <w:rsid w:val="001360B1"/>
    <w:rsid w:val="0014020C"/>
    <w:rsid w:val="0014057D"/>
    <w:rsid w:val="00140B19"/>
    <w:rsid w:val="00142AA0"/>
    <w:rsid w:val="00143B97"/>
    <w:rsid w:val="00143DFB"/>
    <w:rsid w:val="00144A36"/>
    <w:rsid w:val="0014596C"/>
    <w:rsid w:val="00145D79"/>
    <w:rsid w:val="001474E3"/>
    <w:rsid w:val="00147F48"/>
    <w:rsid w:val="00150762"/>
    <w:rsid w:val="00151020"/>
    <w:rsid w:val="00151FBE"/>
    <w:rsid w:val="00152B85"/>
    <w:rsid w:val="00152C21"/>
    <w:rsid w:val="00153AE9"/>
    <w:rsid w:val="001540F3"/>
    <w:rsid w:val="00154298"/>
    <w:rsid w:val="001545B7"/>
    <w:rsid w:val="00154992"/>
    <w:rsid w:val="00154EE0"/>
    <w:rsid w:val="001550A2"/>
    <w:rsid w:val="001553E3"/>
    <w:rsid w:val="00155B14"/>
    <w:rsid w:val="00155F29"/>
    <w:rsid w:val="00156891"/>
    <w:rsid w:val="001577E7"/>
    <w:rsid w:val="00157E45"/>
    <w:rsid w:val="00160219"/>
    <w:rsid w:val="001608C0"/>
    <w:rsid w:val="00164D8D"/>
    <w:rsid w:val="00165B2C"/>
    <w:rsid w:val="0016692D"/>
    <w:rsid w:val="001669EF"/>
    <w:rsid w:val="00166F20"/>
    <w:rsid w:val="00166F51"/>
    <w:rsid w:val="00167B8F"/>
    <w:rsid w:val="00167D56"/>
    <w:rsid w:val="00167DF8"/>
    <w:rsid w:val="001702D4"/>
    <w:rsid w:val="001716F5"/>
    <w:rsid w:val="0017274D"/>
    <w:rsid w:val="0017309E"/>
    <w:rsid w:val="001733D1"/>
    <w:rsid w:val="0017394F"/>
    <w:rsid w:val="00174DB2"/>
    <w:rsid w:val="00174EC0"/>
    <w:rsid w:val="00176754"/>
    <w:rsid w:val="00176BBD"/>
    <w:rsid w:val="00180CA7"/>
    <w:rsid w:val="0018382B"/>
    <w:rsid w:val="00183EE3"/>
    <w:rsid w:val="00184B8A"/>
    <w:rsid w:val="0018635A"/>
    <w:rsid w:val="00186629"/>
    <w:rsid w:val="00186E67"/>
    <w:rsid w:val="00187E6C"/>
    <w:rsid w:val="00190234"/>
    <w:rsid w:val="00190B07"/>
    <w:rsid w:val="00190DA7"/>
    <w:rsid w:val="001915D2"/>
    <w:rsid w:val="0019283E"/>
    <w:rsid w:val="001929F9"/>
    <w:rsid w:val="00192F64"/>
    <w:rsid w:val="00192FA3"/>
    <w:rsid w:val="00193521"/>
    <w:rsid w:val="0019365B"/>
    <w:rsid w:val="00193A98"/>
    <w:rsid w:val="00193BA1"/>
    <w:rsid w:val="00194097"/>
    <w:rsid w:val="00194477"/>
    <w:rsid w:val="00194659"/>
    <w:rsid w:val="00196147"/>
    <w:rsid w:val="00196426"/>
    <w:rsid w:val="00197440"/>
    <w:rsid w:val="00197856"/>
    <w:rsid w:val="001978B6"/>
    <w:rsid w:val="001A06BF"/>
    <w:rsid w:val="001A0DC5"/>
    <w:rsid w:val="001A1568"/>
    <w:rsid w:val="001A15B9"/>
    <w:rsid w:val="001A25D9"/>
    <w:rsid w:val="001A35B7"/>
    <w:rsid w:val="001A389D"/>
    <w:rsid w:val="001A4AB6"/>
    <w:rsid w:val="001A4BB7"/>
    <w:rsid w:val="001A4DF7"/>
    <w:rsid w:val="001A4FDF"/>
    <w:rsid w:val="001A5B70"/>
    <w:rsid w:val="001A5BCE"/>
    <w:rsid w:val="001A661D"/>
    <w:rsid w:val="001A6EFA"/>
    <w:rsid w:val="001A714A"/>
    <w:rsid w:val="001A7ED4"/>
    <w:rsid w:val="001B0FA1"/>
    <w:rsid w:val="001B1F39"/>
    <w:rsid w:val="001B2FDA"/>
    <w:rsid w:val="001B3A6C"/>
    <w:rsid w:val="001B5A17"/>
    <w:rsid w:val="001B5A4C"/>
    <w:rsid w:val="001B6DCA"/>
    <w:rsid w:val="001B704F"/>
    <w:rsid w:val="001C071C"/>
    <w:rsid w:val="001C0D3F"/>
    <w:rsid w:val="001C151E"/>
    <w:rsid w:val="001C2148"/>
    <w:rsid w:val="001C22BD"/>
    <w:rsid w:val="001C2B89"/>
    <w:rsid w:val="001C322B"/>
    <w:rsid w:val="001C406B"/>
    <w:rsid w:val="001C416E"/>
    <w:rsid w:val="001C42B3"/>
    <w:rsid w:val="001C43D8"/>
    <w:rsid w:val="001C4C4F"/>
    <w:rsid w:val="001C52E4"/>
    <w:rsid w:val="001C52E9"/>
    <w:rsid w:val="001C588B"/>
    <w:rsid w:val="001C5F00"/>
    <w:rsid w:val="001C69FA"/>
    <w:rsid w:val="001C7554"/>
    <w:rsid w:val="001C79A9"/>
    <w:rsid w:val="001D03B5"/>
    <w:rsid w:val="001D0575"/>
    <w:rsid w:val="001D0821"/>
    <w:rsid w:val="001D1424"/>
    <w:rsid w:val="001D297D"/>
    <w:rsid w:val="001D2E5F"/>
    <w:rsid w:val="001D3262"/>
    <w:rsid w:val="001D32AC"/>
    <w:rsid w:val="001D3391"/>
    <w:rsid w:val="001D436F"/>
    <w:rsid w:val="001D4C42"/>
    <w:rsid w:val="001D50F9"/>
    <w:rsid w:val="001D556E"/>
    <w:rsid w:val="001D581B"/>
    <w:rsid w:val="001D5D06"/>
    <w:rsid w:val="001D67EF"/>
    <w:rsid w:val="001D6FA7"/>
    <w:rsid w:val="001D7664"/>
    <w:rsid w:val="001D7E27"/>
    <w:rsid w:val="001E067A"/>
    <w:rsid w:val="001E07B3"/>
    <w:rsid w:val="001E0EC0"/>
    <w:rsid w:val="001E0EDB"/>
    <w:rsid w:val="001E11FE"/>
    <w:rsid w:val="001E14A2"/>
    <w:rsid w:val="001E1772"/>
    <w:rsid w:val="001E17C2"/>
    <w:rsid w:val="001E1D0A"/>
    <w:rsid w:val="001E1E01"/>
    <w:rsid w:val="001E209E"/>
    <w:rsid w:val="001E2154"/>
    <w:rsid w:val="001E3319"/>
    <w:rsid w:val="001E35B4"/>
    <w:rsid w:val="001E6922"/>
    <w:rsid w:val="001E6BC1"/>
    <w:rsid w:val="001E775B"/>
    <w:rsid w:val="001F0D17"/>
    <w:rsid w:val="001F0E3E"/>
    <w:rsid w:val="001F1B61"/>
    <w:rsid w:val="001F276E"/>
    <w:rsid w:val="001F38E5"/>
    <w:rsid w:val="001F4A8B"/>
    <w:rsid w:val="001F59B9"/>
    <w:rsid w:val="001F5DA6"/>
    <w:rsid w:val="001F6027"/>
    <w:rsid w:val="001F623B"/>
    <w:rsid w:val="001F76E4"/>
    <w:rsid w:val="001F7900"/>
    <w:rsid w:val="001F7E71"/>
    <w:rsid w:val="0020057D"/>
    <w:rsid w:val="00200B9D"/>
    <w:rsid w:val="00201197"/>
    <w:rsid w:val="00201743"/>
    <w:rsid w:val="00201C6C"/>
    <w:rsid w:val="002022FC"/>
    <w:rsid w:val="002031FC"/>
    <w:rsid w:val="00204076"/>
    <w:rsid w:val="002052CA"/>
    <w:rsid w:val="00205537"/>
    <w:rsid w:val="00206A5A"/>
    <w:rsid w:val="00206E01"/>
    <w:rsid w:val="00210FE5"/>
    <w:rsid w:val="00211C8F"/>
    <w:rsid w:val="00212D39"/>
    <w:rsid w:val="00214E8F"/>
    <w:rsid w:val="00220304"/>
    <w:rsid w:val="00220E07"/>
    <w:rsid w:val="00222579"/>
    <w:rsid w:val="00222641"/>
    <w:rsid w:val="00222A12"/>
    <w:rsid w:val="00222A2C"/>
    <w:rsid w:val="00222B99"/>
    <w:rsid w:val="00222F63"/>
    <w:rsid w:val="00223571"/>
    <w:rsid w:val="00224A0D"/>
    <w:rsid w:val="002256B5"/>
    <w:rsid w:val="00226CF5"/>
    <w:rsid w:val="0022720D"/>
    <w:rsid w:val="00227E60"/>
    <w:rsid w:val="002307D2"/>
    <w:rsid w:val="00231395"/>
    <w:rsid w:val="00231A24"/>
    <w:rsid w:val="00233E0F"/>
    <w:rsid w:val="002340B1"/>
    <w:rsid w:val="0023610E"/>
    <w:rsid w:val="00237D52"/>
    <w:rsid w:val="002406D6"/>
    <w:rsid w:val="00241646"/>
    <w:rsid w:val="00242331"/>
    <w:rsid w:val="0024240E"/>
    <w:rsid w:val="00244025"/>
    <w:rsid w:val="00244394"/>
    <w:rsid w:val="002450B1"/>
    <w:rsid w:val="002466E1"/>
    <w:rsid w:val="00246B13"/>
    <w:rsid w:val="00246B9C"/>
    <w:rsid w:val="00246D98"/>
    <w:rsid w:val="00247329"/>
    <w:rsid w:val="00250578"/>
    <w:rsid w:val="002513A2"/>
    <w:rsid w:val="002520FA"/>
    <w:rsid w:val="002531F5"/>
    <w:rsid w:val="00255699"/>
    <w:rsid w:val="0025701C"/>
    <w:rsid w:val="002577D6"/>
    <w:rsid w:val="00260C57"/>
    <w:rsid w:val="00261595"/>
    <w:rsid w:val="00261747"/>
    <w:rsid w:val="00261A1E"/>
    <w:rsid w:val="00261DBF"/>
    <w:rsid w:val="00261F49"/>
    <w:rsid w:val="0026225C"/>
    <w:rsid w:val="00262552"/>
    <w:rsid w:val="00262C92"/>
    <w:rsid w:val="00262D70"/>
    <w:rsid w:val="00262FA5"/>
    <w:rsid w:val="00263238"/>
    <w:rsid w:val="00264FD1"/>
    <w:rsid w:val="002654E1"/>
    <w:rsid w:val="00265D13"/>
    <w:rsid w:val="0026698A"/>
    <w:rsid w:val="00267006"/>
    <w:rsid w:val="00267CF6"/>
    <w:rsid w:val="00270008"/>
    <w:rsid w:val="002703E8"/>
    <w:rsid w:val="0027068F"/>
    <w:rsid w:val="00270AB9"/>
    <w:rsid w:val="00271F5F"/>
    <w:rsid w:val="00272B4E"/>
    <w:rsid w:val="00272FA8"/>
    <w:rsid w:val="00274CA8"/>
    <w:rsid w:val="00274E58"/>
    <w:rsid w:val="002756D4"/>
    <w:rsid w:val="00275CAE"/>
    <w:rsid w:val="00275E8F"/>
    <w:rsid w:val="00276182"/>
    <w:rsid w:val="00276772"/>
    <w:rsid w:val="00276AAF"/>
    <w:rsid w:val="0027769B"/>
    <w:rsid w:val="00277F0E"/>
    <w:rsid w:val="00280318"/>
    <w:rsid w:val="00280677"/>
    <w:rsid w:val="00280EAB"/>
    <w:rsid w:val="00281335"/>
    <w:rsid w:val="00281A72"/>
    <w:rsid w:val="002831C9"/>
    <w:rsid w:val="002842A3"/>
    <w:rsid w:val="002847D0"/>
    <w:rsid w:val="00284FFF"/>
    <w:rsid w:val="00285495"/>
    <w:rsid w:val="002867D2"/>
    <w:rsid w:val="00286D42"/>
    <w:rsid w:val="00286E10"/>
    <w:rsid w:val="0028741D"/>
    <w:rsid w:val="002876C2"/>
    <w:rsid w:val="00287B6C"/>
    <w:rsid w:val="00287D80"/>
    <w:rsid w:val="00291D25"/>
    <w:rsid w:val="00291F50"/>
    <w:rsid w:val="00292AE9"/>
    <w:rsid w:val="00292ED0"/>
    <w:rsid w:val="0029534A"/>
    <w:rsid w:val="00295A59"/>
    <w:rsid w:val="00295BFE"/>
    <w:rsid w:val="00295DF0"/>
    <w:rsid w:val="00296CA3"/>
    <w:rsid w:val="00296E51"/>
    <w:rsid w:val="00297887"/>
    <w:rsid w:val="00297976"/>
    <w:rsid w:val="002A0000"/>
    <w:rsid w:val="002A21F0"/>
    <w:rsid w:val="002A380C"/>
    <w:rsid w:val="002A4360"/>
    <w:rsid w:val="002A4579"/>
    <w:rsid w:val="002A476C"/>
    <w:rsid w:val="002A4ED5"/>
    <w:rsid w:val="002A548A"/>
    <w:rsid w:val="002A59CF"/>
    <w:rsid w:val="002A6861"/>
    <w:rsid w:val="002A6D2E"/>
    <w:rsid w:val="002A6F12"/>
    <w:rsid w:val="002A7824"/>
    <w:rsid w:val="002A7E67"/>
    <w:rsid w:val="002A7F4F"/>
    <w:rsid w:val="002A7FA0"/>
    <w:rsid w:val="002B00EC"/>
    <w:rsid w:val="002B0DAD"/>
    <w:rsid w:val="002B1294"/>
    <w:rsid w:val="002B1434"/>
    <w:rsid w:val="002B2409"/>
    <w:rsid w:val="002B289E"/>
    <w:rsid w:val="002B3DB7"/>
    <w:rsid w:val="002B4DCC"/>
    <w:rsid w:val="002B4FAE"/>
    <w:rsid w:val="002B651B"/>
    <w:rsid w:val="002B668D"/>
    <w:rsid w:val="002B6883"/>
    <w:rsid w:val="002B77C0"/>
    <w:rsid w:val="002C049A"/>
    <w:rsid w:val="002C130A"/>
    <w:rsid w:val="002C1A87"/>
    <w:rsid w:val="002C4743"/>
    <w:rsid w:val="002C5172"/>
    <w:rsid w:val="002C5902"/>
    <w:rsid w:val="002C74EA"/>
    <w:rsid w:val="002C766B"/>
    <w:rsid w:val="002D0236"/>
    <w:rsid w:val="002D0CBC"/>
    <w:rsid w:val="002D25BC"/>
    <w:rsid w:val="002D269F"/>
    <w:rsid w:val="002D273A"/>
    <w:rsid w:val="002D2759"/>
    <w:rsid w:val="002D2D81"/>
    <w:rsid w:val="002D4679"/>
    <w:rsid w:val="002D5365"/>
    <w:rsid w:val="002D57B6"/>
    <w:rsid w:val="002D7172"/>
    <w:rsid w:val="002D74B4"/>
    <w:rsid w:val="002E0569"/>
    <w:rsid w:val="002E0B87"/>
    <w:rsid w:val="002E189E"/>
    <w:rsid w:val="002E18BC"/>
    <w:rsid w:val="002E1B8A"/>
    <w:rsid w:val="002E1FAF"/>
    <w:rsid w:val="002E2F6A"/>
    <w:rsid w:val="002E36B6"/>
    <w:rsid w:val="002E4A6F"/>
    <w:rsid w:val="002E67C4"/>
    <w:rsid w:val="002E7D76"/>
    <w:rsid w:val="002F14C8"/>
    <w:rsid w:val="002F205C"/>
    <w:rsid w:val="002F28A3"/>
    <w:rsid w:val="002F2B95"/>
    <w:rsid w:val="002F2E60"/>
    <w:rsid w:val="002F3D9F"/>
    <w:rsid w:val="002F41C5"/>
    <w:rsid w:val="002F5AE2"/>
    <w:rsid w:val="002F5F63"/>
    <w:rsid w:val="002F67EC"/>
    <w:rsid w:val="003002E5"/>
    <w:rsid w:val="00300488"/>
    <w:rsid w:val="00300D27"/>
    <w:rsid w:val="00302314"/>
    <w:rsid w:val="003026D4"/>
    <w:rsid w:val="003029F0"/>
    <w:rsid w:val="00303A2D"/>
    <w:rsid w:val="00303BD1"/>
    <w:rsid w:val="00304E48"/>
    <w:rsid w:val="003052BC"/>
    <w:rsid w:val="00306353"/>
    <w:rsid w:val="003067CB"/>
    <w:rsid w:val="00306945"/>
    <w:rsid w:val="00306F4D"/>
    <w:rsid w:val="003108B9"/>
    <w:rsid w:val="003108DB"/>
    <w:rsid w:val="00310E34"/>
    <w:rsid w:val="0031189B"/>
    <w:rsid w:val="00312773"/>
    <w:rsid w:val="0031384E"/>
    <w:rsid w:val="00314418"/>
    <w:rsid w:val="00314B8A"/>
    <w:rsid w:val="0031500F"/>
    <w:rsid w:val="00315635"/>
    <w:rsid w:val="0031679D"/>
    <w:rsid w:val="00317DFF"/>
    <w:rsid w:val="0032073E"/>
    <w:rsid w:val="00320E7C"/>
    <w:rsid w:val="00321993"/>
    <w:rsid w:val="00324237"/>
    <w:rsid w:val="00324B8E"/>
    <w:rsid w:val="0032642E"/>
    <w:rsid w:val="00326557"/>
    <w:rsid w:val="00326A34"/>
    <w:rsid w:val="00327EEB"/>
    <w:rsid w:val="00327FF7"/>
    <w:rsid w:val="00330C36"/>
    <w:rsid w:val="00331383"/>
    <w:rsid w:val="003313CA"/>
    <w:rsid w:val="003314EA"/>
    <w:rsid w:val="0033186A"/>
    <w:rsid w:val="00331A08"/>
    <w:rsid w:val="00332754"/>
    <w:rsid w:val="00333784"/>
    <w:rsid w:val="00333CFE"/>
    <w:rsid w:val="00335701"/>
    <w:rsid w:val="003357CF"/>
    <w:rsid w:val="0033614B"/>
    <w:rsid w:val="003367E3"/>
    <w:rsid w:val="0033799D"/>
    <w:rsid w:val="00341811"/>
    <w:rsid w:val="0034244D"/>
    <w:rsid w:val="00342549"/>
    <w:rsid w:val="003428E8"/>
    <w:rsid w:val="00342BC7"/>
    <w:rsid w:val="00343254"/>
    <w:rsid w:val="00345660"/>
    <w:rsid w:val="003466C1"/>
    <w:rsid w:val="0034696B"/>
    <w:rsid w:val="003500D8"/>
    <w:rsid w:val="00350A9F"/>
    <w:rsid w:val="00350B8A"/>
    <w:rsid w:val="0035345A"/>
    <w:rsid w:val="003543FD"/>
    <w:rsid w:val="00356223"/>
    <w:rsid w:val="00356FED"/>
    <w:rsid w:val="00360096"/>
    <w:rsid w:val="00360E26"/>
    <w:rsid w:val="00361AA5"/>
    <w:rsid w:val="00361E79"/>
    <w:rsid w:val="003624AF"/>
    <w:rsid w:val="00362F62"/>
    <w:rsid w:val="003633C8"/>
    <w:rsid w:val="003639ED"/>
    <w:rsid w:val="00363F4F"/>
    <w:rsid w:val="00364088"/>
    <w:rsid w:val="003642AD"/>
    <w:rsid w:val="0036468C"/>
    <w:rsid w:val="00365A4D"/>
    <w:rsid w:val="00366BF4"/>
    <w:rsid w:val="00367078"/>
    <w:rsid w:val="003672A7"/>
    <w:rsid w:val="0037080D"/>
    <w:rsid w:val="0037130F"/>
    <w:rsid w:val="00371C5A"/>
    <w:rsid w:val="00372025"/>
    <w:rsid w:val="003727B6"/>
    <w:rsid w:val="0037280C"/>
    <w:rsid w:val="00373A8C"/>
    <w:rsid w:val="00373BEC"/>
    <w:rsid w:val="00374F8C"/>
    <w:rsid w:val="0037570A"/>
    <w:rsid w:val="00376233"/>
    <w:rsid w:val="0037700F"/>
    <w:rsid w:val="00380395"/>
    <w:rsid w:val="00380C69"/>
    <w:rsid w:val="00380EC8"/>
    <w:rsid w:val="0038115D"/>
    <w:rsid w:val="00381946"/>
    <w:rsid w:val="00383005"/>
    <w:rsid w:val="003830A1"/>
    <w:rsid w:val="0038409F"/>
    <w:rsid w:val="003844FF"/>
    <w:rsid w:val="00384BEF"/>
    <w:rsid w:val="00384E83"/>
    <w:rsid w:val="003855CD"/>
    <w:rsid w:val="00385ABD"/>
    <w:rsid w:val="00386A6B"/>
    <w:rsid w:val="003870C0"/>
    <w:rsid w:val="00387C62"/>
    <w:rsid w:val="00390C89"/>
    <w:rsid w:val="00391D5E"/>
    <w:rsid w:val="00393025"/>
    <w:rsid w:val="00393EA1"/>
    <w:rsid w:val="00393FF6"/>
    <w:rsid w:val="0039439A"/>
    <w:rsid w:val="00394E7A"/>
    <w:rsid w:val="00395951"/>
    <w:rsid w:val="00395F66"/>
    <w:rsid w:val="00396931"/>
    <w:rsid w:val="003970D1"/>
    <w:rsid w:val="003A032D"/>
    <w:rsid w:val="003A15AE"/>
    <w:rsid w:val="003A225A"/>
    <w:rsid w:val="003A3738"/>
    <w:rsid w:val="003A3FFE"/>
    <w:rsid w:val="003A5C8A"/>
    <w:rsid w:val="003A6868"/>
    <w:rsid w:val="003A6CEA"/>
    <w:rsid w:val="003A71CD"/>
    <w:rsid w:val="003B0555"/>
    <w:rsid w:val="003B0B9D"/>
    <w:rsid w:val="003B0D42"/>
    <w:rsid w:val="003B1134"/>
    <w:rsid w:val="003B1600"/>
    <w:rsid w:val="003B28ED"/>
    <w:rsid w:val="003B353E"/>
    <w:rsid w:val="003B370F"/>
    <w:rsid w:val="003B51BB"/>
    <w:rsid w:val="003B5998"/>
    <w:rsid w:val="003B64A6"/>
    <w:rsid w:val="003B6AFF"/>
    <w:rsid w:val="003B6DEC"/>
    <w:rsid w:val="003C03A8"/>
    <w:rsid w:val="003C04B6"/>
    <w:rsid w:val="003C10A3"/>
    <w:rsid w:val="003C1F1D"/>
    <w:rsid w:val="003C2803"/>
    <w:rsid w:val="003C2EC0"/>
    <w:rsid w:val="003C4020"/>
    <w:rsid w:val="003C43D3"/>
    <w:rsid w:val="003C4977"/>
    <w:rsid w:val="003C566E"/>
    <w:rsid w:val="003C576A"/>
    <w:rsid w:val="003C7B3C"/>
    <w:rsid w:val="003D0279"/>
    <w:rsid w:val="003D0429"/>
    <w:rsid w:val="003D0528"/>
    <w:rsid w:val="003D0806"/>
    <w:rsid w:val="003D0FF7"/>
    <w:rsid w:val="003D138B"/>
    <w:rsid w:val="003D2B5E"/>
    <w:rsid w:val="003D315F"/>
    <w:rsid w:val="003D3175"/>
    <w:rsid w:val="003D324D"/>
    <w:rsid w:val="003D615E"/>
    <w:rsid w:val="003D6C7A"/>
    <w:rsid w:val="003D7049"/>
    <w:rsid w:val="003E06F2"/>
    <w:rsid w:val="003E09D7"/>
    <w:rsid w:val="003E0BFB"/>
    <w:rsid w:val="003E0DE0"/>
    <w:rsid w:val="003E2B82"/>
    <w:rsid w:val="003E3020"/>
    <w:rsid w:val="003E4344"/>
    <w:rsid w:val="003E460F"/>
    <w:rsid w:val="003E484E"/>
    <w:rsid w:val="003E5346"/>
    <w:rsid w:val="003E5ED4"/>
    <w:rsid w:val="003E6220"/>
    <w:rsid w:val="003E6361"/>
    <w:rsid w:val="003E7685"/>
    <w:rsid w:val="003F043D"/>
    <w:rsid w:val="003F16D2"/>
    <w:rsid w:val="003F1804"/>
    <w:rsid w:val="003F1DD9"/>
    <w:rsid w:val="003F5B8C"/>
    <w:rsid w:val="003F62A6"/>
    <w:rsid w:val="003F62CF"/>
    <w:rsid w:val="003F63A0"/>
    <w:rsid w:val="003F6DB7"/>
    <w:rsid w:val="003F7B71"/>
    <w:rsid w:val="003F7CCF"/>
    <w:rsid w:val="003F7D50"/>
    <w:rsid w:val="003F7ED8"/>
    <w:rsid w:val="004000D0"/>
    <w:rsid w:val="00400F48"/>
    <w:rsid w:val="00401282"/>
    <w:rsid w:val="00401E90"/>
    <w:rsid w:val="00401EA9"/>
    <w:rsid w:val="00401ECD"/>
    <w:rsid w:val="004025BE"/>
    <w:rsid w:val="0040311F"/>
    <w:rsid w:val="004032CA"/>
    <w:rsid w:val="00403836"/>
    <w:rsid w:val="00404060"/>
    <w:rsid w:val="0040467F"/>
    <w:rsid w:val="004058E4"/>
    <w:rsid w:val="00406663"/>
    <w:rsid w:val="00406BCC"/>
    <w:rsid w:val="00406E28"/>
    <w:rsid w:val="004074EE"/>
    <w:rsid w:val="00411853"/>
    <w:rsid w:val="004121A5"/>
    <w:rsid w:val="00412A98"/>
    <w:rsid w:val="00413330"/>
    <w:rsid w:val="00413D89"/>
    <w:rsid w:val="0041445F"/>
    <w:rsid w:val="00414901"/>
    <w:rsid w:val="00414CDA"/>
    <w:rsid w:val="004161FE"/>
    <w:rsid w:val="004167FA"/>
    <w:rsid w:val="00416EA2"/>
    <w:rsid w:val="004177C7"/>
    <w:rsid w:val="00417CF4"/>
    <w:rsid w:val="00417F31"/>
    <w:rsid w:val="00420775"/>
    <w:rsid w:val="00420D4D"/>
    <w:rsid w:val="00420F0A"/>
    <w:rsid w:val="00420F98"/>
    <w:rsid w:val="00421EC3"/>
    <w:rsid w:val="00422667"/>
    <w:rsid w:val="00423440"/>
    <w:rsid w:val="004238AD"/>
    <w:rsid w:val="00423E2F"/>
    <w:rsid w:val="00424AD9"/>
    <w:rsid w:val="00424B77"/>
    <w:rsid w:val="00427D4D"/>
    <w:rsid w:val="004321F3"/>
    <w:rsid w:val="0043478E"/>
    <w:rsid w:val="00434809"/>
    <w:rsid w:val="00434981"/>
    <w:rsid w:val="00435014"/>
    <w:rsid w:val="00435F31"/>
    <w:rsid w:val="0043686E"/>
    <w:rsid w:val="00437E28"/>
    <w:rsid w:val="004414A4"/>
    <w:rsid w:val="004433FD"/>
    <w:rsid w:val="00443715"/>
    <w:rsid w:val="00443F05"/>
    <w:rsid w:val="004442A4"/>
    <w:rsid w:val="00444A83"/>
    <w:rsid w:val="004465FC"/>
    <w:rsid w:val="00447B5C"/>
    <w:rsid w:val="00447D53"/>
    <w:rsid w:val="004502C4"/>
    <w:rsid w:val="00450C8C"/>
    <w:rsid w:val="00450E4A"/>
    <w:rsid w:val="004519FF"/>
    <w:rsid w:val="00452E04"/>
    <w:rsid w:val="00453AD3"/>
    <w:rsid w:val="00454A72"/>
    <w:rsid w:val="0045644D"/>
    <w:rsid w:val="0045662B"/>
    <w:rsid w:val="0045683A"/>
    <w:rsid w:val="0045796C"/>
    <w:rsid w:val="00460635"/>
    <w:rsid w:val="00460E08"/>
    <w:rsid w:val="004621A0"/>
    <w:rsid w:val="00462B78"/>
    <w:rsid w:val="00463515"/>
    <w:rsid w:val="00463598"/>
    <w:rsid w:val="00463F69"/>
    <w:rsid w:val="004652A8"/>
    <w:rsid w:val="00465477"/>
    <w:rsid w:val="0046623A"/>
    <w:rsid w:val="00470216"/>
    <w:rsid w:val="00470A51"/>
    <w:rsid w:val="00471051"/>
    <w:rsid w:val="00471419"/>
    <w:rsid w:val="0047227D"/>
    <w:rsid w:val="00473FE6"/>
    <w:rsid w:val="00474B70"/>
    <w:rsid w:val="004775D2"/>
    <w:rsid w:val="00477FC0"/>
    <w:rsid w:val="00480DA8"/>
    <w:rsid w:val="00481E99"/>
    <w:rsid w:val="00482A09"/>
    <w:rsid w:val="004833C9"/>
    <w:rsid w:val="00484BB6"/>
    <w:rsid w:val="00484EFA"/>
    <w:rsid w:val="00485030"/>
    <w:rsid w:val="0048793E"/>
    <w:rsid w:val="004879FE"/>
    <w:rsid w:val="004902C2"/>
    <w:rsid w:val="00490D9B"/>
    <w:rsid w:val="00491973"/>
    <w:rsid w:val="004919C0"/>
    <w:rsid w:val="00491E66"/>
    <w:rsid w:val="004930C3"/>
    <w:rsid w:val="0049320A"/>
    <w:rsid w:val="004942E4"/>
    <w:rsid w:val="00494ADF"/>
    <w:rsid w:val="00495694"/>
    <w:rsid w:val="0049574B"/>
    <w:rsid w:val="00495F5B"/>
    <w:rsid w:val="00496062"/>
    <w:rsid w:val="004A0048"/>
    <w:rsid w:val="004A0444"/>
    <w:rsid w:val="004A0B31"/>
    <w:rsid w:val="004A0C2A"/>
    <w:rsid w:val="004A10F6"/>
    <w:rsid w:val="004A1368"/>
    <w:rsid w:val="004A2070"/>
    <w:rsid w:val="004A3A99"/>
    <w:rsid w:val="004A3A9E"/>
    <w:rsid w:val="004A3DC3"/>
    <w:rsid w:val="004A6292"/>
    <w:rsid w:val="004A6899"/>
    <w:rsid w:val="004A734E"/>
    <w:rsid w:val="004A76EB"/>
    <w:rsid w:val="004B0016"/>
    <w:rsid w:val="004B474A"/>
    <w:rsid w:val="004B550A"/>
    <w:rsid w:val="004B5CE5"/>
    <w:rsid w:val="004B5F8B"/>
    <w:rsid w:val="004B6009"/>
    <w:rsid w:val="004B7CBE"/>
    <w:rsid w:val="004C1122"/>
    <w:rsid w:val="004C1199"/>
    <w:rsid w:val="004C185C"/>
    <w:rsid w:val="004C2F20"/>
    <w:rsid w:val="004C3324"/>
    <w:rsid w:val="004C35B1"/>
    <w:rsid w:val="004C44E7"/>
    <w:rsid w:val="004C4D55"/>
    <w:rsid w:val="004C5147"/>
    <w:rsid w:val="004C5E73"/>
    <w:rsid w:val="004C6198"/>
    <w:rsid w:val="004C66F7"/>
    <w:rsid w:val="004C6764"/>
    <w:rsid w:val="004C6D0B"/>
    <w:rsid w:val="004C6F3A"/>
    <w:rsid w:val="004C7A13"/>
    <w:rsid w:val="004D01AC"/>
    <w:rsid w:val="004D0384"/>
    <w:rsid w:val="004D0F73"/>
    <w:rsid w:val="004D1084"/>
    <w:rsid w:val="004D26EE"/>
    <w:rsid w:val="004D30BA"/>
    <w:rsid w:val="004D32E0"/>
    <w:rsid w:val="004D3DE3"/>
    <w:rsid w:val="004D4011"/>
    <w:rsid w:val="004D43FF"/>
    <w:rsid w:val="004D465D"/>
    <w:rsid w:val="004D4B58"/>
    <w:rsid w:val="004D77E9"/>
    <w:rsid w:val="004E00A2"/>
    <w:rsid w:val="004E0C8A"/>
    <w:rsid w:val="004E17AB"/>
    <w:rsid w:val="004E1B6F"/>
    <w:rsid w:val="004E315C"/>
    <w:rsid w:val="004E3F69"/>
    <w:rsid w:val="004E4842"/>
    <w:rsid w:val="004E4F69"/>
    <w:rsid w:val="004E7070"/>
    <w:rsid w:val="004E7137"/>
    <w:rsid w:val="004E738B"/>
    <w:rsid w:val="004E7C33"/>
    <w:rsid w:val="004F086E"/>
    <w:rsid w:val="004F1AF1"/>
    <w:rsid w:val="004F1E21"/>
    <w:rsid w:val="004F270B"/>
    <w:rsid w:val="004F36AC"/>
    <w:rsid w:val="004F3A9B"/>
    <w:rsid w:val="004F59F3"/>
    <w:rsid w:val="004F79AF"/>
    <w:rsid w:val="00500CDE"/>
    <w:rsid w:val="0050322A"/>
    <w:rsid w:val="0050433A"/>
    <w:rsid w:val="00504566"/>
    <w:rsid w:val="005051F4"/>
    <w:rsid w:val="00505285"/>
    <w:rsid w:val="00505785"/>
    <w:rsid w:val="00505981"/>
    <w:rsid w:val="00506C30"/>
    <w:rsid w:val="00507566"/>
    <w:rsid w:val="005110D6"/>
    <w:rsid w:val="0051260C"/>
    <w:rsid w:val="0051418C"/>
    <w:rsid w:val="005147FC"/>
    <w:rsid w:val="00516C49"/>
    <w:rsid w:val="0051753C"/>
    <w:rsid w:val="00517BF7"/>
    <w:rsid w:val="00521C22"/>
    <w:rsid w:val="005220D8"/>
    <w:rsid w:val="00522271"/>
    <w:rsid w:val="00523D45"/>
    <w:rsid w:val="0052401E"/>
    <w:rsid w:val="00524615"/>
    <w:rsid w:val="0052550B"/>
    <w:rsid w:val="0052628D"/>
    <w:rsid w:val="0052700F"/>
    <w:rsid w:val="00527641"/>
    <w:rsid w:val="005320FC"/>
    <w:rsid w:val="0053273E"/>
    <w:rsid w:val="005327D9"/>
    <w:rsid w:val="00532A45"/>
    <w:rsid w:val="00532EEB"/>
    <w:rsid w:val="00533025"/>
    <w:rsid w:val="0053457C"/>
    <w:rsid w:val="0053500B"/>
    <w:rsid w:val="005357BC"/>
    <w:rsid w:val="00535B53"/>
    <w:rsid w:val="0053611E"/>
    <w:rsid w:val="0053720D"/>
    <w:rsid w:val="00540183"/>
    <w:rsid w:val="005403A2"/>
    <w:rsid w:val="005403F0"/>
    <w:rsid w:val="00540B91"/>
    <w:rsid w:val="00540DF7"/>
    <w:rsid w:val="005414D5"/>
    <w:rsid w:val="00541621"/>
    <w:rsid w:val="0054298D"/>
    <w:rsid w:val="0054367B"/>
    <w:rsid w:val="00543771"/>
    <w:rsid w:val="00543A58"/>
    <w:rsid w:val="005456FF"/>
    <w:rsid w:val="00545DF3"/>
    <w:rsid w:val="00546B3E"/>
    <w:rsid w:val="0054717A"/>
    <w:rsid w:val="005510D9"/>
    <w:rsid w:val="00553C05"/>
    <w:rsid w:val="00553C0E"/>
    <w:rsid w:val="00553C1B"/>
    <w:rsid w:val="00553D1C"/>
    <w:rsid w:val="00553D63"/>
    <w:rsid w:val="00553DA9"/>
    <w:rsid w:val="0055485F"/>
    <w:rsid w:val="00555D39"/>
    <w:rsid w:val="0055613F"/>
    <w:rsid w:val="005561FD"/>
    <w:rsid w:val="00557436"/>
    <w:rsid w:val="00557F42"/>
    <w:rsid w:val="005612C2"/>
    <w:rsid w:val="00561794"/>
    <w:rsid w:val="00561837"/>
    <w:rsid w:val="00561924"/>
    <w:rsid w:val="00561FA3"/>
    <w:rsid w:val="005621A5"/>
    <w:rsid w:val="00563550"/>
    <w:rsid w:val="005667EA"/>
    <w:rsid w:val="0056731F"/>
    <w:rsid w:val="00570AF3"/>
    <w:rsid w:val="00571785"/>
    <w:rsid w:val="005717E8"/>
    <w:rsid w:val="00572339"/>
    <w:rsid w:val="005726B6"/>
    <w:rsid w:val="00572896"/>
    <w:rsid w:val="0057334A"/>
    <w:rsid w:val="00573515"/>
    <w:rsid w:val="00574013"/>
    <w:rsid w:val="00574891"/>
    <w:rsid w:val="00575AA7"/>
    <w:rsid w:val="00576087"/>
    <w:rsid w:val="00576BF6"/>
    <w:rsid w:val="005807FE"/>
    <w:rsid w:val="00581940"/>
    <w:rsid w:val="00581EDD"/>
    <w:rsid w:val="005826EE"/>
    <w:rsid w:val="0058281B"/>
    <w:rsid w:val="00583CBE"/>
    <w:rsid w:val="005853FB"/>
    <w:rsid w:val="00585537"/>
    <w:rsid w:val="00586CF0"/>
    <w:rsid w:val="0058724A"/>
    <w:rsid w:val="00587CD5"/>
    <w:rsid w:val="00591590"/>
    <w:rsid w:val="00591CB1"/>
    <w:rsid w:val="005921F8"/>
    <w:rsid w:val="00592817"/>
    <w:rsid w:val="00592848"/>
    <w:rsid w:val="00592D2F"/>
    <w:rsid w:val="005957C2"/>
    <w:rsid w:val="00596248"/>
    <w:rsid w:val="00596BB4"/>
    <w:rsid w:val="00597183"/>
    <w:rsid w:val="005972C5"/>
    <w:rsid w:val="005A04F8"/>
    <w:rsid w:val="005A0AE2"/>
    <w:rsid w:val="005A1368"/>
    <w:rsid w:val="005A1A46"/>
    <w:rsid w:val="005A1D8E"/>
    <w:rsid w:val="005A26DF"/>
    <w:rsid w:val="005A2A9F"/>
    <w:rsid w:val="005A3E40"/>
    <w:rsid w:val="005A58FD"/>
    <w:rsid w:val="005A69E9"/>
    <w:rsid w:val="005B0463"/>
    <w:rsid w:val="005B0F5C"/>
    <w:rsid w:val="005B11BF"/>
    <w:rsid w:val="005B29A0"/>
    <w:rsid w:val="005B4222"/>
    <w:rsid w:val="005B44BD"/>
    <w:rsid w:val="005B496F"/>
    <w:rsid w:val="005B49DB"/>
    <w:rsid w:val="005B5C78"/>
    <w:rsid w:val="005B5D4A"/>
    <w:rsid w:val="005B6F88"/>
    <w:rsid w:val="005B72C6"/>
    <w:rsid w:val="005B72CF"/>
    <w:rsid w:val="005B7D4E"/>
    <w:rsid w:val="005C09DC"/>
    <w:rsid w:val="005C0E67"/>
    <w:rsid w:val="005C12F4"/>
    <w:rsid w:val="005C19C9"/>
    <w:rsid w:val="005C1F86"/>
    <w:rsid w:val="005C21DA"/>
    <w:rsid w:val="005C2DBE"/>
    <w:rsid w:val="005C436B"/>
    <w:rsid w:val="005C623E"/>
    <w:rsid w:val="005C627B"/>
    <w:rsid w:val="005C64DA"/>
    <w:rsid w:val="005C68E1"/>
    <w:rsid w:val="005C7562"/>
    <w:rsid w:val="005D0578"/>
    <w:rsid w:val="005D0E21"/>
    <w:rsid w:val="005D192D"/>
    <w:rsid w:val="005D24BB"/>
    <w:rsid w:val="005D26A5"/>
    <w:rsid w:val="005D3102"/>
    <w:rsid w:val="005D4E56"/>
    <w:rsid w:val="005D4FE9"/>
    <w:rsid w:val="005D5768"/>
    <w:rsid w:val="005D5BE0"/>
    <w:rsid w:val="005D6911"/>
    <w:rsid w:val="005D6EC8"/>
    <w:rsid w:val="005D7293"/>
    <w:rsid w:val="005E040B"/>
    <w:rsid w:val="005E0B7C"/>
    <w:rsid w:val="005E15D7"/>
    <w:rsid w:val="005E2292"/>
    <w:rsid w:val="005E25AA"/>
    <w:rsid w:val="005E3074"/>
    <w:rsid w:val="005E4609"/>
    <w:rsid w:val="005E494C"/>
    <w:rsid w:val="005E54FB"/>
    <w:rsid w:val="005E5937"/>
    <w:rsid w:val="005E6D74"/>
    <w:rsid w:val="005F17A3"/>
    <w:rsid w:val="005F2320"/>
    <w:rsid w:val="005F2E16"/>
    <w:rsid w:val="005F486E"/>
    <w:rsid w:val="005F48D1"/>
    <w:rsid w:val="005F595F"/>
    <w:rsid w:val="005F5DE0"/>
    <w:rsid w:val="005F6084"/>
    <w:rsid w:val="005F6FEC"/>
    <w:rsid w:val="00600CD2"/>
    <w:rsid w:val="00601621"/>
    <w:rsid w:val="00601BFD"/>
    <w:rsid w:val="00601EE4"/>
    <w:rsid w:val="006020C4"/>
    <w:rsid w:val="00602A0D"/>
    <w:rsid w:val="006033F7"/>
    <w:rsid w:val="00604B74"/>
    <w:rsid w:val="00605C5E"/>
    <w:rsid w:val="0061011D"/>
    <w:rsid w:val="0061015C"/>
    <w:rsid w:val="006103CF"/>
    <w:rsid w:val="00610E03"/>
    <w:rsid w:val="00611367"/>
    <w:rsid w:val="006121C2"/>
    <w:rsid w:val="006127DE"/>
    <w:rsid w:val="00612E2E"/>
    <w:rsid w:val="006135BF"/>
    <w:rsid w:val="00614468"/>
    <w:rsid w:val="00614895"/>
    <w:rsid w:val="0061537F"/>
    <w:rsid w:val="006163F0"/>
    <w:rsid w:val="006167ED"/>
    <w:rsid w:val="00616BA6"/>
    <w:rsid w:val="0061701B"/>
    <w:rsid w:val="00617AF8"/>
    <w:rsid w:val="006208C4"/>
    <w:rsid w:val="00621478"/>
    <w:rsid w:val="006214C5"/>
    <w:rsid w:val="00622B3F"/>
    <w:rsid w:val="00623F1B"/>
    <w:rsid w:val="00625694"/>
    <w:rsid w:val="00625A25"/>
    <w:rsid w:val="00625A39"/>
    <w:rsid w:val="00626711"/>
    <w:rsid w:val="0062680C"/>
    <w:rsid w:val="00627658"/>
    <w:rsid w:val="00627744"/>
    <w:rsid w:val="0062784D"/>
    <w:rsid w:val="006314AA"/>
    <w:rsid w:val="00631B22"/>
    <w:rsid w:val="00631BD4"/>
    <w:rsid w:val="00632069"/>
    <w:rsid w:val="006338F9"/>
    <w:rsid w:val="00636C2C"/>
    <w:rsid w:val="00636EF6"/>
    <w:rsid w:val="006400CD"/>
    <w:rsid w:val="006401B5"/>
    <w:rsid w:val="006409D0"/>
    <w:rsid w:val="00641422"/>
    <w:rsid w:val="00644712"/>
    <w:rsid w:val="0064485F"/>
    <w:rsid w:val="00645537"/>
    <w:rsid w:val="0064621D"/>
    <w:rsid w:val="0065019B"/>
    <w:rsid w:val="0065053F"/>
    <w:rsid w:val="00650F1F"/>
    <w:rsid w:val="006521BD"/>
    <w:rsid w:val="006529EF"/>
    <w:rsid w:val="0065388E"/>
    <w:rsid w:val="006544D7"/>
    <w:rsid w:val="00655D4B"/>
    <w:rsid w:val="0065609D"/>
    <w:rsid w:val="00656F9D"/>
    <w:rsid w:val="00657D9A"/>
    <w:rsid w:val="00660622"/>
    <w:rsid w:val="00661319"/>
    <w:rsid w:val="00661917"/>
    <w:rsid w:val="0066215E"/>
    <w:rsid w:val="0066371E"/>
    <w:rsid w:val="006637BE"/>
    <w:rsid w:val="00663D79"/>
    <w:rsid w:val="00663F54"/>
    <w:rsid w:val="0066492D"/>
    <w:rsid w:val="00664A31"/>
    <w:rsid w:val="00664F54"/>
    <w:rsid w:val="00664F69"/>
    <w:rsid w:val="006650A9"/>
    <w:rsid w:val="0066541D"/>
    <w:rsid w:val="0066552E"/>
    <w:rsid w:val="00666BA2"/>
    <w:rsid w:val="00666CCC"/>
    <w:rsid w:val="00666E72"/>
    <w:rsid w:val="00666FF2"/>
    <w:rsid w:val="006672CE"/>
    <w:rsid w:val="00667320"/>
    <w:rsid w:val="006675B2"/>
    <w:rsid w:val="00667684"/>
    <w:rsid w:val="0067001D"/>
    <w:rsid w:val="006700B4"/>
    <w:rsid w:val="0067081B"/>
    <w:rsid w:val="00674833"/>
    <w:rsid w:val="0067566E"/>
    <w:rsid w:val="0067677A"/>
    <w:rsid w:val="00676919"/>
    <w:rsid w:val="00680589"/>
    <w:rsid w:val="00682822"/>
    <w:rsid w:val="00683C0A"/>
    <w:rsid w:val="006842BC"/>
    <w:rsid w:val="00685384"/>
    <w:rsid w:val="00685635"/>
    <w:rsid w:val="00686189"/>
    <w:rsid w:val="00686981"/>
    <w:rsid w:val="00687098"/>
    <w:rsid w:val="00687B59"/>
    <w:rsid w:val="0069016A"/>
    <w:rsid w:val="00690332"/>
    <w:rsid w:val="006903E5"/>
    <w:rsid w:val="0069076E"/>
    <w:rsid w:val="0069078A"/>
    <w:rsid w:val="0069118B"/>
    <w:rsid w:val="00692366"/>
    <w:rsid w:val="006926B5"/>
    <w:rsid w:val="00692BB5"/>
    <w:rsid w:val="00692E98"/>
    <w:rsid w:val="006942BB"/>
    <w:rsid w:val="00694DCF"/>
    <w:rsid w:val="00694FDF"/>
    <w:rsid w:val="00695AFD"/>
    <w:rsid w:val="006962C0"/>
    <w:rsid w:val="006978E0"/>
    <w:rsid w:val="00697ED9"/>
    <w:rsid w:val="006A00B8"/>
    <w:rsid w:val="006A0660"/>
    <w:rsid w:val="006A1A84"/>
    <w:rsid w:val="006A1D5C"/>
    <w:rsid w:val="006A1EC8"/>
    <w:rsid w:val="006A2475"/>
    <w:rsid w:val="006A2D1C"/>
    <w:rsid w:val="006A3155"/>
    <w:rsid w:val="006A4736"/>
    <w:rsid w:val="006A4A7E"/>
    <w:rsid w:val="006A61FB"/>
    <w:rsid w:val="006A68CF"/>
    <w:rsid w:val="006A6A2D"/>
    <w:rsid w:val="006B0D2A"/>
    <w:rsid w:val="006B14B5"/>
    <w:rsid w:val="006B1687"/>
    <w:rsid w:val="006B1CB5"/>
    <w:rsid w:val="006B27DA"/>
    <w:rsid w:val="006B318F"/>
    <w:rsid w:val="006B3EA1"/>
    <w:rsid w:val="006B5A66"/>
    <w:rsid w:val="006B5CC5"/>
    <w:rsid w:val="006B6B48"/>
    <w:rsid w:val="006B7046"/>
    <w:rsid w:val="006B7EAE"/>
    <w:rsid w:val="006C10C9"/>
    <w:rsid w:val="006C1176"/>
    <w:rsid w:val="006C11CB"/>
    <w:rsid w:val="006C17C5"/>
    <w:rsid w:val="006C1F73"/>
    <w:rsid w:val="006C2314"/>
    <w:rsid w:val="006C2E35"/>
    <w:rsid w:val="006C4E5D"/>
    <w:rsid w:val="006C4F79"/>
    <w:rsid w:val="006C53A9"/>
    <w:rsid w:val="006C5A52"/>
    <w:rsid w:val="006C5CFD"/>
    <w:rsid w:val="006C6326"/>
    <w:rsid w:val="006C69AA"/>
    <w:rsid w:val="006C708C"/>
    <w:rsid w:val="006D04BC"/>
    <w:rsid w:val="006D09BD"/>
    <w:rsid w:val="006D1CF9"/>
    <w:rsid w:val="006D2845"/>
    <w:rsid w:val="006D290C"/>
    <w:rsid w:val="006D344A"/>
    <w:rsid w:val="006D458B"/>
    <w:rsid w:val="006D481C"/>
    <w:rsid w:val="006D4AB0"/>
    <w:rsid w:val="006D6B4F"/>
    <w:rsid w:val="006D6F75"/>
    <w:rsid w:val="006D7565"/>
    <w:rsid w:val="006D7750"/>
    <w:rsid w:val="006D7A3D"/>
    <w:rsid w:val="006D7CD7"/>
    <w:rsid w:val="006E0178"/>
    <w:rsid w:val="006E0838"/>
    <w:rsid w:val="006E14DA"/>
    <w:rsid w:val="006E20C4"/>
    <w:rsid w:val="006E26BD"/>
    <w:rsid w:val="006E4299"/>
    <w:rsid w:val="006E4AAC"/>
    <w:rsid w:val="006E55D4"/>
    <w:rsid w:val="006E624E"/>
    <w:rsid w:val="006E6881"/>
    <w:rsid w:val="006E7168"/>
    <w:rsid w:val="006E73B9"/>
    <w:rsid w:val="006E7D28"/>
    <w:rsid w:val="006F011D"/>
    <w:rsid w:val="006F0EE2"/>
    <w:rsid w:val="006F34B7"/>
    <w:rsid w:val="006F445A"/>
    <w:rsid w:val="006F4547"/>
    <w:rsid w:val="006F4CBD"/>
    <w:rsid w:val="006F68FD"/>
    <w:rsid w:val="006F7019"/>
    <w:rsid w:val="006F776D"/>
    <w:rsid w:val="00700528"/>
    <w:rsid w:val="00702EDD"/>
    <w:rsid w:val="00703699"/>
    <w:rsid w:val="0070413E"/>
    <w:rsid w:val="00704497"/>
    <w:rsid w:val="0070476A"/>
    <w:rsid w:val="00704BCD"/>
    <w:rsid w:val="00705193"/>
    <w:rsid w:val="0070667D"/>
    <w:rsid w:val="0071146E"/>
    <w:rsid w:val="00711907"/>
    <w:rsid w:val="00711D8A"/>
    <w:rsid w:val="007123E9"/>
    <w:rsid w:val="00713CF4"/>
    <w:rsid w:val="007152EE"/>
    <w:rsid w:val="0071568C"/>
    <w:rsid w:val="00715CBB"/>
    <w:rsid w:val="007161D1"/>
    <w:rsid w:val="00716748"/>
    <w:rsid w:val="007173C8"/>
    <w:rsid w:val="0071741B"/>
    <w:rsid w:val="00720811"/>
    <w:rsid w:val="00720CEE"/>
    <w:rsid w:val="0072163C"/>
    <w:rsid w:val="00722B0D"/>
    <w:rsid w:val="00723A0D"/>
    <w:rsid w:val="00723C75"/>
    <w:rsid w:val="00724A7A"/>
    <w:rsid w:val="0072505F"/>
    <w:rsid w:val="00725813"/>
    <w:rsid w:val="007259EF"/>
    <w:rsid w:val="007267F0"/>
    <w:rsid w:val="007271D3"/>
    <w:rsid w:val="0072734C"/>
    <w:rsid w:val="00730571"/>
    <w:rsid w:val="00730C54"/>
    <w:rsid w:val="00730C78"/>
    <w:rsid w:val="00731680"/>
    <w:rsid w:val="007328ED"/>
    <w:rsid w:val="00732C8E"/>
    <w:rsid w:val="00732F71"/>
    <w:rsid w:val="00733335"/>
    <w:rsid w:val="007338D1"/>
    <w:rsid w:val="00733D50"/>
    <w:rsid w:val="00736938"/>
    <w:rsid w:val="00736FB9"/>
    <w:rsid w:val="00737010"/>
    <w:rsid w:val="0073703F"/>
    <w:rsid w:val="007416E7"/>
    <w:rsid w:val="00742C4C"/>
    <w:rsid w:val="00742F64"/>
    <w:rsid w:val="00743262"/>
    <w:rsid w:val="00745034"/>
    <w:rsid w:val="00747344"/>
    <w:rsid w:val="007474EC"/>
    <w:rsid w:val="00747B42"/>
    <w:rsid w:val="00747F71"/>
    <w:rsid w:val="00750C97"/>
    <w:rsid w:val="007511BC"/>
    <w:rsid w:val="00751399"/>
    <w:rsid w:val="00751AC3"/>
    <w:rsid w:val="00752DD6"/>
    <w:rsid w:val="00753AF5"/>
    <w:rsid w:val="00755070"/>
    <w:rsid w:val="00755722"/>
    <w:rsid w:val="00755B22"/>
    <w:rsid w:val="00755CF6"/>
    <w:rsid w:val="00755D18"/>
    <w:rsid w:val="0075603F"/>
    <w:rsid w:val="00756C82"/>
    <w:rsid w:val="007578D4"/>
    <w:rsid w:val="007607CD"/>
    <w:rsid w:val="00760D8E"/>
    <w:rsid w:val="00761431"/>
    <w:rsid w:val="007615F4"/>
    <w:rsid w:val="00761FE3"/>
    <w:rsid w:val="007631AC"/>
    <w:rsid w:val="0076507E"/>
    <w:rsid w:val="007674F1"/>
    <w:rsid w:val="00767582"/>
    <w:rsid w:val="007675C7"/>
    <w:rsid w:val="00767681"/>
    <w:rsid w:val="00767761"/>
    <w:rsid w:val="00767B88"/>
    <w:rsid w:val="00767DE5"/>
    <w:rsid w:val="0077342A"/>
    <w:rsid w:val="007753D4"/>
    <w:rsid w:val="00775DE8"/>
    <w:rsid w:val="007762B5"/>
    <w:rsid w:val="00776967"/>
    <w:rsid w:val="0077728D"/>
    <w:rsid w:val="00780878"/>
    <w:rsid w:val="00780AB2"/>
    <w:rsid w:val="00781132"/>
    <w:rsid w:val="00781398"/>
    <w:rsid w:val="00782678"/>
    <w:rsid w:val="00783165"/>
    <w:rsid w:val="00783A09"/>
    <w:rsid w:val="00783F46"/>
    <w:rsid w:val="007867A7"/>
    <w:rsid w:val="00786D09"/>
    <w:rsid w:val="00786F90"/>
    <w:rsid w:val="00787818"/>
    <w:rsid w:val="007905CA"/>
    <w:rsid w:val="00792059"/>
    <w:rsid w:val="0079283E"/>
    <w:rsid w:val="007931F3"/>
    <w:rsid w:val="00794F5D"/>
    <w:rsid w:val="007954DF"/>
    <w:rsid w:val="0079668F"/>
    <w:rsid w:val="0079695B"/>
    <w:rsid w:val="00796A1F"/>
    <w:rsid w:val="007970BF"/>
    <w:rsid w:val="00797DCE"/>
    <w:rsid w:val="007A005E"/>
    <w:rsid w:val="007A0098"/>
    <w:rsid w:val="007A0D93"/>
    <w:rsid w:val="007A111A"/>
    <w:rsid w:val="007A1192"/>
    <w:rsid w:val="007A1353"/>
    <w:rsid w:val="007A1C35"/>
    <w:rsid w:val="007A1DF0"/>
    <w:rsid w:val="007A1FCC"/>
    <w:rsid w:val="007A27FA"/>
    <w:rsid w:val="007A298D"/>
    <w:rsid w:val="007A2A57"/>
    <w:rsid w:val="007A3C8D"/>
    <w:rsid w:val="007A552C"/>
    <w:rsid w:val="007A619D"/>
    <w:rsid w:val="007B089E"/>
    <w:rsid w:val="007B0CC4"/>
    <w:rsid w:val="007B1645"/>
    <w:rsid w:val="007B2F15"/>
    <w:rsid w:val="007B4A92"/>
    <w:rsid w:val="007B5242"/>
    <w:rsid w:val="007B5666"/>
    <w:rsid w:val="007B627A"/>
    <w:rsid w:val="007B758C"/>
    <w:rsid w:val="007B7C3A"/>
    <w:rsid w:val="007C078C"/>
    <w:rsid w:val="007C1042"/>
    <w:rsid w:val="007C2AD3"/>
    <w:rsid w:val="007C2E5D"/>
    <w:rsid w:val="007C3119"/>
    <w:rsid w:val="007C519E"/>
    <w:rsid w:val="007C53FB"/>
    <w:rsid w:val="007C5900"/>
    <w:rsid w:val="007C5F42"/>
    <w:rsid w:val="007C658F"/>
    <w:rsid w:val="007C7B07"/>
    <w:rsid w:val="007C7B41"/>
    <w:rsid w:val="007D0283"/>
    <w:rsid w:val="007D091A"/>
    <w:rsid w:val="007D1058"/>
    <w:rsid w:val="007D185C"/>
    <w:rsid w:val="007D2E9B"/>
    <w:rsid w:val="007D35FA"/>
    <w:rsid w:val="007D5508"/>
    <w:rsid w:val="007D570B"/>
    <w:rsid w:val="007D5A22"/>
    <w:rsid w:val="007D6231"/>
    <w:rsid w:val="007D69C3"/>
    <w:rsid w:val="007D6CCB"/>
    <w:rsid w:val="007D7E77"/>
    <w:rsid w:val="007E121C"/>
    <w:rsid w:val="007E1C72"/>
    <w:rsid w:val="007E20DE"/>
    <w:rsid w:val="007E22A6"/>
    <w:rsid w:val="007E2667"/>
    <w:rsid w:val="007E2C05"/>
    <w:rsid w:val="007E2E18"/>
    <w:rsid w:val="007E32F4"/>
    <w:rsid w:val="007E3688"/>
    <w:rsid w:val="007E4E48"/>
    <w:rsid w:val="007E5261"/>
    <w:rsid w:val="007E5837"/>
    <w:rsid w:val="007E6366"/>
    <w:rsid w:val="007E691C"/>
    <w:rsid w:val="007E6ED3"/>
    <w:rsid w:val="007E750C"/>
    <w:rsid w:val="007F0E4A"/>
    <w:rsid w:val="007F2582"/>
    <w:rsid w:val="007F2DB3"/>
    <w:rsid w:val="007F39E8"/>
    <w:rsid w:val="007F3F2E"/>
    <w:rsid w:val="007F4207"/>
    <w:rsid w:val="007F681D"/>
    <w:rsid w:val="007F741C"/>
    <w:rsid w:val="007F7CFF"/>
    <w:rsid w:val="008002A1"/>
    <w:rsid w:val="00800444"/>
    <w:rsid w:val="00800755"/>
    <w:rsid w:val="00801D3A"/>
    <w:rsid w:val="008021B5"/>
    <w:rsid w:val="008025D4"/>
    <w:rsid w:val="00803082"/>
    <w:rsid w:val="008037E1"/>
    <w:rsid w:val="00804CE1"/>
    <w:rsid w:val="00804ECB"/>
    <w:rsid w:val="00806E16"/>
    <w:rsid w:val="00807C51"/>
    <w:rsid w:val="00810657"/>
    <w:rsid w:val="00810E2A"/>
    <w:rsid w:val="00812755"/>
    <w:rsid w:val="008127F3"/>
    <w:rsid w:val="008136F7"/>
    <w:rsid w:val="00813E6B"/>
    <w:rsid w:val="00814548"/>
    <w:rsid w:val="00815A69"/>
    <w:rsid w:val="00815DA1"/>
    <w:rsid w:val="00816A2D"/>
    <w:rsid w:val="008202ED"/>
    <w:rsid w:val="00821794"/>
    <w:rsid w:val="00821D3B"/>
    <w:rsid w:val="008223D5"/>
    <w:rsid w:val="008226DA"/>
    <w:rsid w:val="008226DE"/>
    <w:rsid w:val="0082287D"/>
    <w:rsid w:val="00823729"/>
    <w:rsid w:val="00823E2F"/>
    <w:rsid w:val="00825812"/>
    <w:rsid w:val="00826808"/>
    <w:rsid w:val="008268A0"/>
    <w:rsid w:val="008268F6"/>
    <w:rsid w:val="0082696C"/>
    <w:rsid w:val="00827607"/>
    <w:rsid w:val="00827E0E"/>
    <w:rsid w:val="00830175"/>
    <w:rsid w:val="00830239"/>
    <w:rsid w:val="00830D6F"/>
    <w:rsid w:val="00830F27"/>
    <w:rsid w:val="0083128A"/>
    <w:rsid w:val="0083135A"/>
    <w:rsid w:val="008314B8"/>
    <w:rsid w:val="00831E28"/>
    <w:rsid w:val="00832767"/>
    <w:rsid w:val="00832B1C"/>
    <w:rsid w:val="00833843"/>
    <w:rsid w:val="00833FF9"/>
    <w:rsid w:val="0083419A"/>
    <w:rsid w:val="00835044"/>
    <w:rsid w:val="00835EB9"/>
    <w:rsid w:val="0083697D"/>
    <w:rsid w:val="00836ABE"/>
    <w:rsid w:val="00836FB3"/>
    <w:rsid w:val="008375D8"/>
    <w:rsid w:val="008377E6"/>
    <w:rsid w:val="00837A32"/>
    <w:rsid w:val="00841FA9"/>
    <w:rsid w:val="008431FA"/>
    <w:rsid w:val="008437F4"/>
    <w:rsid w:val="00843D83"/>
    <w:rsid w:val="008441F6"/>
    <w:rsid w:val="00844B41"/>
    <w:rsid w:val="00844D72"/>
    <w:rsid w:val="00844FF0"/>
    <w:rsid w:val="00845096"/>
    <w:rsid w:val="00845E26"/>
    <w:rsid w:val="0084645B"/>
    <w:rsid w:val="00846867"/>
    <w:rsid w:val="00846904"/>
    <w:rsid w:val="00847C6B"/>
    <w:rsid w:val="00850C57"/>
    <w:rsid w:val="00850F81"/>
    <w:rsid w:val="00851060"/>
    <w:rsid w:val="0085147A"/>
    <w:rsid w:val="00853184"/>
    <w:rsid w:val="008536F4"/>
    <w:rsid w:val="008537AF"/>
    <w:rsid w:val="00853F53"/>
    <w:rsid w:val="008545D6"/>
    <w:rsid w:val="0085559D"/>
    <w:rsid w:val="00856204"/>
    <w:rsid w:val="0085676A"/>
    <w:rsid w:val="00856F4A"/>
    <w:rsid w:val="0085793B"/>
    <w:rsid w:val="0086017C"/>
    <w:rsid w:val="008606A5"/>
    <w:rsid w:val="00860ED4"/>
    <w:rsid w:val="00861B5E"/>
    <w:rsid w:val="008624EF"/>
    <w:rsid w:val="00863F1F"/>
    <w:rsid w:val="008644F8"/>
    <w:rsid w:val="008645B9"/>
    <w:rsid w:val="008648A3"/>
    <w:rsid w:val="00864DEA"/>
    <w:rsid w:val="00865611"/>
    <w:rsid w:val="00866793"/>
    <w:rsid w:val="0087515F"/>
    <w:rsid w:val="00875AFE"/>
    <w:rsid w:val="0087602A"/>
    <w:rsid w:val="00876060"/>
    <w:rsid w:val="008768F3"/>
    <w:rsid w:val="00876FEA"/>
    <w:rsid w:val="00877FC4"/>
    <w:rsid w:val="00880153"/>
    <w:rsid w:val="008815BA"/>
    <w:rsid w:val="00881661"/>
    <w:rsid w:val="00881956"/>
    <w:rsid w:val="00881A04"/>
    <w:rsid w:val="00882D0A"/>
    <w:rsid w:val="00883753"/>
    <w:rsid w:val="00883BA9"/>
    <w:rsid w:val="008846C6"/>
    <w:rsid w:val="00885344"/>
    <w:rsid w:val="00886154"/>
    <w:rsid w:val="008866E5"/>
    <w:rsid w:val="00886F23"/>
    <w:rsid w:val="0088735C"/>
    <w:rsid w:val="00887A0A"/>
    <w:rsid w:val="00887AB3"/>
    <w:rsid w:val="00887F6A"/>
    <w:rsid w:val="00890C32"/>
    <w:rsid w:val="008921E9"/>
    <w:rsid w:val="0089317F"/>
    <w:rsid w:val="00893430"/>
    <w:rsid w:val="00893E49"/>
    <w:rsid w:val="0089417B"/>
    <w:rsid w:val="008952AE"/>
    <w:rsid w:val="00895452"/>
    <w:rsid w:val="008955E8"/>
    <w:rsid w:val="0089585C"/>
    <w:rsid w:val="00896A9F"/>
    <w:rsid w:val="00896EC0"/>
    <w:rsid w:val="008973B9"/>
    <w:rsid w:val="00897992"/>
    <w:rsid w:val="00897B4D"/>
    <w:rsid w:val="00897BA7"/>
    <w:rsid w:val="00897CB3"/>
    <w:rsid w:val="008A0BED"/>
    <w:rsid w:val="008A1887"/>
    <w:rsid w:val="008A1B95"/>
    <w:rsid w:val="008A21AF"/>
    <w:rsid w:val="008A229D"/>
    <w:rsid w:val="008A3D13"/>
    <w:rsid w:val="008A3FDB"/>
    <w:rsid w:val="008A5653"/>
    <w:rsid w:val="008A5731"/>
    <w:rsid w:val="008A643B"/>
    <w:rsid w:val="008B0BB1"/>
    <w:rsid w:val="008B118F"/>
    <w:rsid w:val="008B1461"/>
    <w:rsid w:val="008B2745"/>
    <w:rsid w:val="008B33DD"/>
    <w:rsid w:val="008B3BB5"/>
    <w:rsid w:val="008B433D"/>
    <w:rsid w:val="008B44D3"/>
    <w:rsid w:val="008B4B1F"/>
    <w:rsid w:val="008B581F"/>
    <w:rsid w:val="008B5CEB"/>
    <w:rsid w:val="008B6906"/>
    <w:rsid w:val="008B73ED"/>
    <w:rsid w:val="008B7884"/>
    <w:rsid w:val="008B7B94"/>
    <w:rsid w:val="008C08CB"/>
    <w:rsid w:val="008C0D6C"/>
    <w:rsid w:val="008C1B1B"/>
    <w:rsid w:val="008C1E84"/>
    <w:rsid w:val="008C1F9B"/>
    <w:rsid w:val="008C241E"/>
    <w:rsid w:val="008C27BD"/>
    <w:rsid w:val="008C29D2"/>
    <w:rsid w:val="008C2D34"/>
    <w:rsid w:val="008C3AAB"/>
    <w:rsid w:val="008C3FA2"/>
    <w:rsid w:val="008C41D6"/>
    <w:rsid w:val="008C4F23"/>
    <w:rsid w:val="008C55CA"/>
    <w:rsid w:val="008C5742"/>
    <w:rsid w:val="008C5851"/>
    <w:rsid w:val="008C6724"/>
    <w:rsid w:val="008C6D28"/>
    <w:rsid w:val="008C701E"/>
    <w:rsid w:val="008D302D"/>
    <w:rsid w:val="008D350D"/>
    <w:rsid w:val="008D35C1"/>
    <w:rsid w:val="008D417D"/>
    <w:rsid w:val="008D4B5D"/>
    <w:rsid w:val="008D5819"/>
    <w:rsid w:val="008D61CC"/>
    <w:rsid w:val="008D6828"/>
    <w:rsid w:val="008D7D83"/>
    <w:rsid w:val="008D7E9F"/>
    <w:rsid w:val="008E0133"/>
    <w:rsid w:val="008E0AC1"/>
    <w:rsid w:val="008E1776"/>
    <w:rsid w:val="008E195D"/>
    <w:rsid w:val="008E2381"/>
    <w:rsid w:val="008E4C93"/>
    <w:rsid w:val="008E5778"/>
    <w:rsid w:val="008E5784"/>
    <w:rsid w:val="008E5F62"/>
    <w:rsid w:val="008E6075"/>
    <w:rsid w:val="008E63ED"/>
    <w:rsid w:val="008E6516"/>
    <w:rsid w:val="008E6642"/>
    <w:rsid w:val="008E70AF"/>
    <w:rsid w:val="008E711B"/>
    <w:rsid w:val="008E7E63"/>
    <w:rsid w:val="008F14CF"/>
    <w:rsid w:val="008F1F56"/>
    <w:rsid w:val="008F20B1"/>
    <w:rsid w:val="008F27E2"/>
    <w:rsid w:val="008F2864"/>
    <w:rsid w:val="008F2FC4"/>
    <w:rsid w:val="008F3016"/>
    <w:rsid w:val="008F3870"/>
    <w:rsid w:val="008F3E41"/>
    <w:rsid w:val="008F4177"/>
    <w:rsid w:val="008F5351"/>
    <w:rsid w:val="008F735D"/>
    <w:rsid w:val="008F7739"/>
    <w:rsid w:val="009019AC"/>
    <w:rsid w:val="00901B96"/>
    <w:rsid w:val="0090299E"/>
    <w:rsid w:val="009033A4"/>
    <w:rsid w:val="00903503"/>
    <w:rsid w:val="00903893"/>
    <w:rsid w:val="009045DF"/>
    <w:rsid w:val="00905C68"/>
    <w:rsid w:val="00905CFA"/>
    <w:rsid w:val="00906632"/>
    <w:rsid w:val="009066B8"/>
    <w:rsid w:val="009076E3"/>
    <w:rsid w:val="00912172"/>
    <w:rsid w:val="00912B9C"/>
    <w:rsid w:val="00912D0E"/>
    <w:rsid w:val="00913C5B"/>
    <w:rsid w:val="00914A61"/>
    <w:rsid w:val="00914BFC"/>
    <w:rsid w:val="00914D43"/>
    <w:rsid w:val="00914DA3"/>
    <w:rsid w:val="0091522A"/>
    <w:rsid w:val="00915CA5"/>
    <w:rsid w:val="00916426"/>
    <w:rsid w:val="00916AE5"/>
    <w:rsid w:val="0091780E"/>
    <w:rsid w:val="009209F1"/>
    <w:rsid w:val="00920DC9"/>
    <w:rsid w:val="009218AB"/>
    <w:rsid w:val="00921989"/>
    <w:rsid w:val="00921C15"/>
    <w:rsid w:val="00921F9F"/>
    <w:rsid w:val="00922A78"/>
    <w:rsid w:val="009233AB"/>
    <w:rsid w:val="009235F3"/>
    <w:rsid w:val="00923FE9"/>
    <w:rsid w:val="00924BC0"/>
    <w:rsid w:val="00924E8F"/>
    <w:rsid w:val="00924F24"/>
    <w:rsid w:val="00924FDC"/>
    <w:rsid w:val="00926BCD"/>
    <w:rsid w:val="00926DD8"/>
    <w:rsid w:val="00926E52"/>
    <w:rsid w:val="009276A0"/>
    <w:rsid w:val="00927B9C"/>
    <w:rsid w:val="00930EF4"/>
    <w:rsid w:val="00930FA9"/>
    <w:rsid w:val="00930FB7"/>
    <w:rsid w:val="0093165D"/>
    <w:rsid w:val="009320D6"/>
    <w:rsid w:val="009321EB"/>
    <w:rsid w:val="009324D2"/>
    <w:rsid w:val="009335F4"/>
    <w:rsid w:val="00933F78"/>
    <w:rsid w:val="00934DCF"/>
    <w:rsid w:val="0093522E"/>
    <w:rsid w:val="0093575C"/>
    <w:rsid w:val="00935AEC"/>
    <w:rsid w:val="0093673D"/>
    <w:rsid w:val="00937BC3"/>
    <w:rsid w:val="00940006"/>
    <w:rsid w:val="0094071B"/>
    <w:rsid w:val="00940EEE"/>
    <w:rsid w:val="00940F27"/>
    <w:rsid w:val="00940FCF"/>
    <w:rsid w:val="00941A2C"/>
    <w:rsid w:val="00941C71"/>
    <w:rsid w:val="009436D7"/>
    <w:rsid w:val="00944998"/>
    <w:rsid w:val="00945087"/>
    <w:rsid w:val="009450C4"/>
    <w:rsid w:val="009456A8"/>
    <w:rsid w:val="009457BC"/>
    <w:rsid w:val="00945BDA"/>
    <w:rsid w:val="0094609B"/>
    <w:rsid w:val="00946ACA"/>
    <w:rsid w:val="00946B74"/>
    <w:rsid w:val="009473B9"/>
    <w:rsid w:val="0095073B"/>
    <w:rsid w:val="0095294F"/>
    <w:rsid w:val="00952BF9"/>
    <w:rsid w:val="0095444E"/>
    <w:rsid w:val="0095448C"/>
    <w:rsid w:val="00954956"/>
    <w:rsid w:val="0095620C"/>
    <w:rsid w:val="009564AD"/>
    <w:rsid w:val="00956A02"/>
    <w:rsid w:val="0095715E"/>
    <w:rsid w:val="0095764E"/>
    <w:rsid w:val="00957ADA"/>
    <w:rsid w:val="00960087"/>
    <w:rsid w:val="009602BD"/>
    <w:rsid w:val="00961968"/>
    <w:rsid w:val="00962106"/>
    <w:rsid w:val="009629AF"/>
    <w:rsid w:val="00963D81"/>
    <w:rsid w:val="00965101"/>
    <w:rsid w:val="00965F1C"/>
    <w:rsid w:val="009672D9"/>
    <w:rsid w:val="0096792D"/>
    <w:rsid w:val="00967B46"/>
    <w:rsid w:val="00967C23"/>
    <w:rsid w:val="0097047F"/>
    <w:rsid w:val="00970778"/>
    <w:rsid w:val="0097086E"/>
    <w:rsid w:val="00970D5E"/>
    <w:rsid w:val="00971327"/>
    <w:rsid w:val="009715B4"/>
    <w:rsid w:val="009719B7"/>
    <w:rsid w:val="00971FBC"/>
    <w:rsid w:val="00972A13"/>
    <w:rsid w:val="00973F12"/>
    <w:rsid w:val="00974155"/>
    <w:rsid w:val="00974F76"/>
    <w:rsid w:val="009774B5"/>
    <w:rsid w:val="009776F9"/>
    <w:rsid w:val="00980CEC"/>
    <w:rsid w:val="009824F7"/>
    <w:rsid w:val="00982D29"/>
    <w:rsid w:val="009837F4"/>
    <w:rsid w:val="00983BE7"/>
    <w:rsid w:val="0098422D"/>
    <w:rsid w:val="00984DFF"/>
    <w:rsid w:val="00984E4C"/>
    <w:rsid w:val="00985579"/>
    <w:rsid w:val="00985662"/>
    <w:rsid w:val="009858E3"/>
    <w:rsid w:val="00985958"/>
    <w:rsid w:val="00986590"/>
    <w:rsid w:val="009865F4"/>
    <w:rsid w:val="00992155"/>
    <w:rsid w:val="00992172"/>
    <w:rsid w:val="00992A78"/>
    <w:rsid w:val="009930C9"/>
    <w:rsid w:val="009935A8"/>
    <w:rsid w:val="009941EC"/>
    <w:rsid w:val="00994C21"/>
    <w:rsid w:val="0099696E"/>
    <w:rsid w:val="0099723D"/>
    <w:rsid w:val="0099743B"/>
    <w:rsid w:val="009A0697"/>
    <w:rsid w:val="009A19E7"/>
    <w:rsid w:val="009A290F"/>
    <w:rsid w:val="009A3132"/>
    <w:rsid w:val="009A326E"/>
    <w:rsid w:val="009A39BA"/>
    <w:rsid w:val="009A3C03"/>
    <w:rsid w:val="009A4366"/>
    <w:rsid w:val="009B0E96"/>
    <w:rsid w:val="009B2CC2"/>
    <w:rsid w:val="009B2CCC"/>
    <w:rsid w:val="009B2ED7"/>
    <w:rsid w:val="009B3289"/>
    <w:rsid w:val="009B3E51"/>
    <w:rsid w:val="009B49A1"/>
    <w:rsid w:val="009B4C00"/>
    <w:rsid w:val="009B4E8F"/>
    <w:rsid w:val="009B6C87"/>
    <w:rsid w:val="009B6D84"/>
    <w:rsid w:val="009B775E"/>
    <w:rsid w:val="009B7D98"/>
    <w:rsid w:val="009C19DA"/>
    <w:rsid w:val="009C21B0"/>
    <w:rsid w:val="009C24EF"/>
    <w:rsid w:val="009C25B2"/>
    <w:rsid w:val="009C2B83"/>
    <w:rsid w:val="009C2DAB"/>
    <w:rsid w:val="009C30E3"/>
    <w:rsid w:val="009C3132"/>
    <w:rsid w:val="009C3813"/>
    <w:rsid w:val="009C4232"/>
    <w:rsid w:val="009C588C"/>
    <w:rsid w:val="009C76FD"/>
    <w:rsid w:val="009D08A4"/>
    <w:rsid w:val="009D1F2A"/>
    <w:rsid w:val="009D23C2"/>
    <w:rsid w:val="009D272E"/>
    <w:rsid w:val="009D2CC9"/>
    <w:rsid w:val="009D4D5D"/>
    <w:rsid w:val="009D537A"/>
    <w:rsid w:val="009D5591"/>
    <w:rsid w:val="009D5FD2"/>
    <w:rsid w:val="009D6595"/>
    <w:rsid w:val="009D6A96"/>
    <w:rsid w:val="009D6F43"/>
    <w:rsid w:val="009D7769"/>
    <w:rsid w:val="009E1AEE"/>
    <w:rsid w:val="009E2DFB"/>
    <w:rsid w:val="009E378F"/>
    <w:rsid w:val="009E37C9"/>
    <w:rsid w:val="009E3B69"/>
    <w:rsid w:val="009E4C22"/>
    <w:rsid w:val="009E4F5C"/>
    <w:rsid w:val="009E5928"/>
    <w:rsid w:val="009E5DEF"/>
    <w:rsid w:val="009E77A8"/>
    <w:rsid w:val="009F13DE"/>
    <w:rsid w:val="009F1CAA"/>
    <w:rsid w:val="009F2373"/>
    <w:rsid w:val="009F23A1"/>
    <w:rsid w:val="009F3708"/>
    <w:rsid w:val="009F3ABA"/>
    <w:rsid w:val="009F4BF0"/>
    <w:rsid w:val="009F5332"/>
    <w:rsid w:val="009F5616"/>
    <w:rsid w:val="009F65D1"/>
    <w:rsid w:val="009F6E3F"/>
    <w:rsid w:val="009F7849"/>
    <w:rsid w:val="00A011B8"/>
    <w:rsid w:val="00A0122F"/>
    <w:rsid w:val="00A012C6"/>
    <w:rsid w:val="00A01870"/>
    <w:rsid w:val="00A01E91"/>
    <w:rsid w:val="00A02030"/>
    <w:rsid w:val="00A02354"/>
    <w:rsid w:val="00A02EDA"/>
    <w:rsid w:val="00A042DB"/>
    <w:rsid w:val="00A04F12"/>
    <w:rsid w:val="00A059AE"/>
    <w:rsid w:val="00A05A70"/>
    <w:rsid w:val="00A070C3"/>
    <w:rsid w:val="00A1061F"/>
    <w:rsid w:val="00A10D95"/>
    <w:rsid w:val="00A111EA"/>
    <w:rsid w:val="00A117E0"/>
    <w:rsid w:val="00A12635"/>
    <w:rsid w:val="00A135D8"/>
    <w:rsid w:val="00A14ADE"/>
    <w:rsid w:val="00A15346"/>
    <w:rsid w:val="00A15F78"/>
    <w:rsid w:val="00A16C83"/>
    <w:rsid w:val="00A17557"/>
    <w:rsid w:val="00A17561"/>
    <w:rsid w:val="00A17CC5"/>
    <w:rsid w:val="00A17E15"/>
    <w:rsid w:val="00A204C6"/>
    <w:rsid w:val="00A2064F"/>
    <w:rsid w:val="00A20C44"/>
    <w:rsid w:val="00A2149A"/>
    <w:rsid w:val="00A2151C"/>
    <w:rsid w:val="00A21877"/>
    <w:rsid w:val="00A21B9E"/>
    <w:rsid w:val="00A21FAF"/>
    <w:rsid w:val="00A23161"/>
    <w:rsid w:val="00A23B81"/>
    <w:rsid w:val="00A23DEF"/>
    <w:rsid w:val="00A23F01"/>
    <w:rsid w:val="00A2445C"/>
    <w:rsid w:val="00A248AE"/>
    <w:rsid w:val="00A24A1B"/>
    <w:rsid w:val="00A25317"/>
    <w:rsid w:val="00A260AE"/>
    <w:rsid w:val="00A27BFA"/>
    <w:rsid w:val="00A27E58"/>
    <w:rsid w:val="00A3026E"/>
    <w:rsid w:val="00A30495"/>
    <w:rsid w:val="00A3131B"/>
    <w:rsid w:val="00A31BCA"/>
    <w:rsid w:val="00A3211E"/>
    <w:rsid w:val="00A32B75"/>
    <w:rsid w:val="00A33F79"/>
    <w:rsid w:val="00A3433A"/>
    <w:rsid w:val="00A356B5"/>
    <w:rsid w:val="00A35A11"/>
    <w:rsid w:val="00A35D01"/>
    <w:rsid w:val="00A37660"/>
    <w:rsid w:val="00A37A2C"/>
    <w:rsid w:val="00A37B8B"/>
    <w:rsid w:val="00A40386"/>
    <w:rsid w:val="00A41092"/>
    <w:rsid w:val="00A414C4"/>
    <w:rsid w:val="00A419BE"/>
    <w:rsid w:val="00A422A1"/>
    <w:rsid w:val="00A4274C"/>
    <w:rsid w:val="00A441A7"/>
    <w:rsid w:val="00A46687"/>
    <w:rsid w:val="00A46E67"/>
    <w:rsid w:val="00A47D70"/>
    <w:rsid w:val="00A50521"/>
    <w:rsid w:val="00A50540"/>
    <w:rsid w:val="00A50A81"/>
    <w:rsid w:val="00A50BFD"/>
    <w:rsid w:val="00A518CF"/>
    <w:rsid w:val="00A51E9F"/>
    <w:rsid w:val="00A51EB2"/>
    <w:rsid w:val="00A51FF6"/>
    <w:rsid w:val="00A52CBD"/>
    <w:rsid w:val="00A536FA"/>
    <w:rsid w:val="00A53797"/>
    <w:rsid w:val="00A53A3A"/>
    <w:rsid w:val="00A53EC1"/>
    <w:rsid w:val="00A55241"/>
    <w:rsid w:val="00A56619"/>
    <w:rsid w:val="00A56908"/>
    <w:rsid w:val="00A56BEC"/>
    <w:rsid w:val="00A57163"/>
    <w:rsid w:val="00A576A7"/>
    <w:rsid w:val="00A57D27"/>
    <w:rsid w:val="00A604E6"/>
    <w:rsid w:val="00A60B06"/>
    <w:rsid w:val="00A61EC6"/>
    <w:rsid w:val="00A62367"/>
    <w:rsid w:val="00A6309F"/>
    <w:rsid w:val="00A648EE"/>
    <w:rsid w:val="00A64A4E"/>
    <w:rsid w:val="00A654ED"/>
    <w:rsid w:val="00A65EFC"/>
    <w:rsid w:val="00A6713F"/>
    <w:rsid w:val="00A67721"/>
    <w:rsid w:val="00A677E2"/>
    <w:rsid w:val="00A72406"/>
    <w:rsid w:val="00A735E7"/>
    <w:rsid w:val="00A73A9B"/>
    <w:rsid w:val="00A748A6"/>
    <w:rsid w:val="00A75936"/>
    <w:rsid w:val="00A75BB5"/>
    <w:rsid w:val="00A7607B"/>
    <w:rsid w:val="00A767AA"/>
    <w:rsid w:val="00A76C9F"/>
    <w:rsid w:val="00A77234"/>
    <w:rsid w:val="00A80257"/>
    <w:rsid w:val="00A80536"/>
    <w:rsid w:val="00A81A87"/>
    <w:rsid w:val="00A81CE5"/>
    <w:rsid w:val="00A823D8"/>
    <w:rsid w:val="00A837AB"/>
    <w:rsid w:val="00A8386D"/>
    <w:rsid w:val="00A838E6"/>
    <w:rsid w:val="00A83EAB"/>
    <w:rsid w:val="00A84990"/>
    <w:rsid w:val="00A84D09"/>
    <w:rsid w:val="00A84FC8"/>
    <w:rsid w:val="00A85296"/>
    <w:rsid w:val="00A8557E"/>
    <w:rsid w:val="00A863BB"/>
    <w:rsid w:val="00A86820"/>
    <w:rsid w:val="00A86888"/>
    <w:rsid w:val="00A873A7"/>
    <w:rsid w:val="00A87626"/>
    <w:rsid w:val="00A87766"/>
    <w:rsid w:val="00A90774"/>
    <w:rsid w:val="00A90AE6"/>
    <w:rsid w:val="00A91679"/>
    <w:rsid w:val="00A91FD2"/>
    <w:rsid w:val="00A92F35"/>
    <w:rsid w:val="00A93380"/>
    <w:rsid w:val="00A93D03"/>
    <w:rsid w:val="00A93F77"/>
    <w:rsid w:val="00A947A0"/>
    <w:rsid w:val="00A94FD7"/>
    <w:rsid w:val="00A956BC"/>
    <w:rsid w:val="00A959FB"/>
    <w:rsid w:val="00A95F1B"/>
    <w:rsid w:val="00A96142"/>
    <w:rsid w:val="00A969BD"/>
    <w:rsid w:val="00A96EB3"/>
    <w:rsid w:val="00A97206"/>
    <w:rsid w:val="00A9754E"/>
    <w:rsid w:val="00A97B96"/>
    <w:rsid w:val="00AA0EC0"/>
    <w:rsid w:val="00AA18BA"/>
    <w:rsid w:val="00AA2081"/>
    <w:rsid w:val="00AA2D4F"/>
    <w:rsid w:val="00AA3B0A"/>
    <w:rsid w:val="00AA47A8"/>
    <w:rsid w:val="00AA4A1F"/>
    <w:rsid w:val="00AA52CD"/>
    <w:rsid w:val="00AA5EDB"/>
    <w:rsid w:val="00AA6646"/>
    <w:rsid w:val="00AA67AE"/>
    <w:rsid w:val="00AA6A09"/>
    <w:rsid w:val="00AA75E8"/>
    <w:rsid w:val="00AB063D"/>
    <w:rsid w:val="00AB1C10"/>
    <w:rsid w:val="00AB211A"/>
    <w:rsid w:val="00AB314A"/>
    <w:rsid w:val="00AB5016"/>
    <w:rsid w:val="00AB52AC"/>
    <w:rsid w:val="00AB57D2"/>
    <w:rsid w:val="00AB7108"/>
    <w:rsid w:val="00AB7ED0"/>
    <w:rsid w:val="00AC03F6"/>
    <w:rsid w:val="00AC150F"/>
    <w:rsid w:val="00AC1840"/>
    <w:rsid w:val="00AC192D"/>
    <w:rsid w:val="00AC2310"/>
    <w:rsid w:val="00AC312D"/>
    <w:rsid w:val="00AC4BC5"/>
    <w:rsid w:val="00AC573E"/>
    <w:rsid w:val="00AC59FE"/>
    <w:rsid w:val="00AC65AA"/>
    <w:rsid w:val="00AC660B"/>
    <w:rsid w:val="00AC69C5"/>
    <w:rsid w:val="00AC7648"/>
    <w:rsid w:val="00AC7872"/>
    <w:rsid w:val="00AC78AF"/>
    <w:rsid w:val="00AD0CD2"/>
    <w:rsid w:val="00AD11DB"/>
    <w:rsid w:val="00AD13FD"/>
    <w:rsid w:val="00AD2131"/>
    <w:rsid w:val="00AD2182"/>
    <w:rsid w:val="00AD2935"/>
    <w:rsid w:val="00AD34D8"/>
    <w:rsid w:val="00AD385B"/>
    <w:rsid w:val="00AD39CA"/>
    <w:rsid w:val="00AD4948"/>
    <w:rsid w:val="00AD4A9E"/>
    <w:rsid w:val="00AD5031"/>
    <w:rsid w:val="00AD55D5"/>
    <w:rsid w:val="00AD6000"/>
    <w:rsid w:val="00AD6790"/>
    <w:rsid w:val="00AD6ADB"/>
    <w:rsid w:val="00AD6DCF"/>
    <w:rsid w:val="00AD7747"/>
    <w:rsid w:val="00AD78C4"/>
    <w:rsid w:val="00AE01C2"/>
    <w:rsid w:val="00AE056F"/>
    <w:rsid w:val="00AE0C82"/>
    <w:rsid w:val="00AE1889"/>
    <w:rsid w:val="00AE3748"/>
    <w:rsid w:val="00AE3E25"/>
    <w:rsid w:val="00AE50B0"/>
    <w:rsid w:val="00AE5649"/>
    <w:rsid w:val="00AE57DD"/>
    <w:rsid w:val="00AE6DB5"/>
    <w:rsid w:val="00AF04EE"/>
    <w:rsid w:val="00AF065B"/>
    <w:rsid w:val="00AF1610"/>
    <w:rsid w:val="00AF2B30"/>
    <w:rsid w:val="00AF2FE2"/>
    <w:rsid w:val="00AF3136"/>
    <w:rsid w:val="00AF447D"/>
    <w:rsid w:val="00AF4732"/>
    <w:rsid w:val="00AF4E3A"/>
    <w:rsid w:val="00AF4FA8"/>
    <w:rsid w:val="00AF56B1"/>
    <w:rsid w:val="00AF5EFC"/>
    <w:rsid w:val="00AF67E1"/>
    <w:rsid w:val="00AF68F4"/>
    <w:rsid w:val="00AF72D2"/>
    <w:rsid w:val="00B004B0"/>
    <w:rsid w:val="00B006A4"/>
    <w:rsid w:val="00B00984"/>
    <w:rsid w:val="00B01FD5"/>
    <w:rsid w:val="00B02185"/>
    <w:rsid w:val="00B02D70"/>
    <w:rsid w:val="00B03BDA"/>
    <w:rsid w:val="00B047A7"/>
    <w:rsid w:val="00B04C97"/>
    <w:rsid w:val="00B05C0B"/>
    <w:rsid w:val="00B0657A"/>
    <w:rsid w:val="00B068C8"/>
    <w:rsid w:val="00B06C8A"/>
    <w:rsid w:val="00B07236"/>
    <w:rsid w:val="00B07B82"/>
    <w:rsid w:val="00B1001F"/>
    <w:rsid w:val="00B100B0"/>
    <w:rsid w:val="00B10229"/>
    <w:rsid w:val="00B10B14"/>
    <w:rsid w:val="00B1122F"/>
    <w:rsid w:val="00B11BF9"/>
    <w:rsid w:val="00B11F45"/>
    <w:rsid w:val="00B13D36"/>
    <w:rsid w:val="00B14471"/>
    <w:rsid w:val="00B14B6B"/>
    <w:rsid w:val="00B14C58"/>
    <w:rsid w:val="00B14C98"/>
    <w:rsid w:val="00B15466"/>
    <w:rsid w:val="00B15D49"/>
    <w:rsid w:val="00B16839"/>
    <w:rsid w:val="00B17AB9"/>
    <w:rsid w:val="00B17D26"/>
    <w:rsid w:val="00B200A7"/>
    <w:rsid w:val="00B226EF"/>
    <w:rsid w:val="00B22C10"/>
    <w:rsid w:val="00B23906"/>
    <w:rsid w:val="00B2454B"/>
    <w:rsid w:val="00B24FD6"/>
    <w:rsid w:val="00B2548D"/>
    <w:rsid w:val="00B25676"/>
    <w:rsid w:val="00B25AF2"/>
    <w:rsid w:val="00B26E0B"/>
    <w:rsid w:val="00B26FE4"/>
    <w:rsid w:val="00B276F6"/>
    <w:rsid w:val="00B27A44"/>
    <w:rsid w:val="00B27D3C"/>
    <w:rsid w:val="00B32DF2"/>
    <w:rsid w:val="00B33DF3"/>
    <w:rsid w:val="00B35733"/>
    <w:rsid w:val="00B3797B"/>
    <w:rsid w:val="00B37D0B"/>
    <w:rsid w:val="00B4010B"/>
    <w:rsid w:val="00B40F67"/>
    <w:rsid w:val="00B41BAE"/>
    <w:rsid w:val="00B41CF9"/>
    <w:rsid w:val="00B41F01"/>
    <w:rsid w:val="00B43E2A"/>
    <w:rsid w:val="00B449EA"/>
    <w:rsid w:val="00B451DC"/>
    <w:rsid w:val="00B46410"/>
    <w:rsid w:val="00B467E0"/>
    <w:rsid w:val="00B46919"/>
    <w:rsid w:val="00B475FA"/>
    <w:rsid w:val="00B47A34"/>
    <w:rsid w:val="00B47FFD"/>
    <w:rsid w:val="00B501CE"/>
    <w:rsid w:val="00B50F89"/>
    <w:rsid w:val="00B51ABF"/>
    <w:rsid w:val="00B523E6"/>
    <w:rsid w:val="00B52CB9"/>
    <w:rsid w:val="00B538A4"/>
    <w:rsid w:val="00B54869"/>
    <w:rsid w:val="00B55F69"/>
    <w:rsid w:val="00B56787"/>
    <w:rsid w:val="00B5680B"/>
    <w:rsid w:val="00B57CD1"/>
    <w:rsid w:val="00B6026F"/>
    <w:rsid w:val="00B6088C"/>
    <w:rsid w:val="00B61EB3"/>
    <w:rsid w:val="00B620CE"/>
    <w:rsid w:val="00B636CD"/>
    <w:rsid w:val="00B6667C"/>
    <w:rsid w:val="00B70DE0"/>
    <w:rsid w:val="00B729FC"/>
    <w:rsid w:val="00B735C7"/>
    <w:rsid w:val="00B76C24"/>
    <w:rsid w:val="00B771A8"/>
    <w:rsid w:val="00B8025A"/>
    <w:rsid w:val="00B80F2A"/>
    <w:rsid w:val="00B80FEF"/>
    <w:rsid w:val="00B81069"/>
    <w:rsid w:val="00B81162"/>
    <w:rsid w:val="00B81D92"/>
    <w:rsid w:val="00B81F92"/>
    <w:rsid w:val="00B82F53"/>
    <w:rsid w:val="00B8395A"/>
    <w:rsid w:val="00B83C8E"/>
    <w:rsid w:val="00B83DB1"/>
    <w:rsid w:val="00B84A92"/>
    <w:rsid w:val="00B84D6C"/>
    <w:rsid w:val="00B85858"/>
    <w:rsid w:val="00B85EBB"/>
    <w:rsid w:val="00B86B0D"/>
    <w:rsid w:val="00B8767B"/>
    <w:rsid w:val="00B87A74"/>
    <w:rsid w:val="00B87C00"/>
    <w:rsid w:val="00B87EE8"/>
    <w:rsid w:val="00B918FB"/>
    <w:rsid w:val="00B91C95"/>
    <w:rsid w:val="00B91CD0"/>
    <w:rsid w:val="00B91DF9"/>
    <w:rsid w:val="00B928E9"/>
    <w:rsid w:val="00B92BDC"/>
    <w:rsid w:val="00B93853"/>
    <w:rsid w:val="00B93B89"/>
    <w:rsid w:val="00B94815"/>
    <w:rsid w:val="00B953A8"/>
    <w:rsid w:val="00B97C2E"/>
    <w:rsid w:val="00BA0F53"/>
    <w:rsid w:val="00BA15C1"/>
    <w:rsid w:val="00BA1925"/>
    <w:rsid w:val="00BA199B"/>
    <w:rsid w:val="00BA31BA"/>
    <w:rsid w:val="00BA407E"/>
    <w:rsid w:val="00BA44E1"/>
    <w:rsid w:val="00BA46D9"/>
    <w:rsid w:val="00BA49FF"/>
    <w:rsid w:val="00BA58D5"/>
    <w:rsid w:val="00BA59ED"/>
    <w:rsid w:val="00BA6AFD"/>
    <w:rsid w:val="00BA72DC"/>
    <w:rsid w:val="00BB04A5"/>
    <w:rsid w:val="00BB1D02"/>
    <w:rsid w:val="00BB232F"/>
    <w:rsid w:val="00BB23A1"/>
    <w:rsid w:val="00BB24B7"/>
    <w:rsid w:val="00BB2F21"/>
    <w:rsid w:val="00BB3DCA"/>
    <w:rsid w:val="00BB47DD"/>
    <w:rsid w:val="00BB5D9F"/>
    <w:rsid w:val="00BB7B19"/>
    <w:rsid w:val="00BB7C55"/>
    <w:rsid w:val="00BC02F0"/>
    <w:rsid w:val="00BC147E"/>
    <w:rsid w:val="00BC1882"/>
    <w:rsid w:val="00BC2BE6"/>
    <w:rsid w:val="00BC40B0"/>
    <w:rsid w:val="00BC4A84"/>
    <w:rsid w:val="00BC6262"/>
    <w:rsid w:val="00BC7A13"/>
    <w:rsid w:val="00BC7DB1"/>
    <w:rsid w:val="00BD04A1"/>
    <w:rsid w:val="00BD1917"/>
    <w:rsid w:val="00BD1A0D"/>
    <w:rsid w:val="00BD45B0"/>
    <w:rsid w:val="00BD49EC"/>
    <w:rsid w:val="00BD6728"/>
    <w:rsid w:val="00BD73C1"/>
    <w:rsid w:val="00BE0871"/>
    <w:rsid w:val="00BE0F68"/>
    <w:rsid w:val="00BE192B"/>
    <w:rsid w:val="00BE2145"/>
    <w:rsid w:val="00BE262F"/>
    <w:rsid w:val="00BE32C9"/>
    <w:rsid w:val="00BE386F"/>
    <w:rsid w:val="00BE41A0"/>
    <w:rsid w:val="00BE430D"/>
    <w:rsid w:val="00BE4EBA"/>
    <w:rsid w:val="00BE5449"/>
    <w:rsid w:val="00BE5516"/>
    <w:rsid w:val="00BE5AE5"/>
    <w:rsid w:val="00BE5CD9"/>
    <w:rsid w:val="00BE73CD"/>
    <w:rsid w:val="00BE7958"/>
    <w:rsid w:val="00BE7DAB"/>
    <w:rsid w:val="00BF0FF5"/>
    <w:rsid w:val="00BF1CEA"/>
    <w:rsid w:val="00BF1F0C"/>
    <w:rsid w:val="00BF260F"/>
    <w:rsid w:val="00BF491F"/>
    <w:rsid w:val="00BF4CBA"/>
    <w:rsid w:val="00BF5328"/>
    <w:rsid w:val="00BF563A"/>
    <w:rsid w:val="00C010B1"/>
    <w:rsid w:val="00C02E35"/>
    <w:rsid w:val="00C036F5"/>
    <w:rsid w:val="00C03BC6"/>
    <w:rsid w:val="00C03C26"/>
    <w:rsid w:val="00C05619"/>
    <w:rsid w:val="00C05716"/>
    <w:rsid w:val="00C05CB7"/>
    <w:rsid w:val="00C05F71"/>
    <w:rsid w:val="00C063AC"/>
    <w:rsid w:val="00C06614"/>
    <w:rsid w:val="00C069BD"/>
    <w:rsid w:val="00C07343"/>
    <w:rsid w:val="00C07449"/>
    <w:rsid w:val="00C074D2"/>
    <w:rsid w:val="00C10904"/>
    <w:rsid w:val="00C11524"/>
    <w:rsid w:val="00C12A04"/>
    <w:rsid w:val="00C14CCF"/>
    <w:rsid w:val="00C16FD2"/>
    <w:rsid w:val="00C17834"/>
    <w:rsid w:val="00C17E35"/>
    <w:rsid w:val="00C207C9"/>
    <w:rsid w:val="00C20AE1"/>
    <w:rsid w:val="00C21A59"/>
    <w:rsid w:val="00C22477"/>
    <w:rsid w:val="00C23059"/>
    <w:rsid w:val="00C246EA"/>
    <w:rsid w:val="00C253BF"/>
    <w:rsid w:val="00C26000"/>
    <w:rsid w:val="00C260A7"/>
    <w:rsid w:val="00C26B07"/>
    <w:rsid w:val="00C30F1D"/>
    <w:rsid w:val="00C325AA"/>
    <w:rsid w:val="00C32CE6"/>
    <w:rsid w:val="00C3328D"/>
    <w:rsid w:val="00C3334E"/>
    <w:rsid w:val="00C335AE"/>
    <w:rsid w:val="00C335E1"/>
    <w:rsid w:val="00C34928"/>
    <w:rsid w:val="00C36718"/>
    <w:rsid w:val="00C415E5"/>
    <w:rsid w:val="00C41B5E"/>
    <w:rsid w:val="00C4229B"/>
    <w:rsid w:val="00C4259E"/>
    <w:rsid w:val="00C4266C"/>
    <w:rsid w:val="00C42B30"/>
    <w:rsid w:val="00C42CDF"/>
    <w:rsid w:val="00C42DC8"/>
    <w:rsid w:val="00C431FC"/>
    <w:rsid w:val="00C4376F"/>
    <w:rsid w:val="00C44F00"/>
    <w:rsid w:val="00C4564E"/>
    <w:rsid w:val="00C456FF"/>
    <w:rsid w:val="00C45997"/>
    <w:rsid w:val="00C461F6"/>
    <w:rsid w:val="00C46D04"/>
    <w:rsid w:val="00C47C8D"/>
    <w:rsid w:val="00C50DE5"/>
    <w:rsid w:val="00C51018"/>
    <w:rsid w:val="00C518D5"/>
    <w:rsid w:val="00C525E3"/>
    <w:rsid w:val="00C52E8B"/>
    <w:rsid w:val="00C53565"/>
    <w:rsid w:val="00C541E6"/>
    <w:rsid w:val="00C56A16"/>
    <w:rsid w:val="00C56EAD"/>
    <w:rsid w:val="00C57519"/>
    <w:rsid w:val="00C6045C"/>
    <w:rsid w:val="00C6068D"/>
    <w:rsid w:val="00C60A37"/>
    <w:rsid w:val="00C61298"/>
    <w:rsid w:val="00C612F0"/>
    <w:rsid w:val="00C62EA8"/>
    <w:rsid w:val="00C64C29"/>
    <w:rsid w:val="00C65BDD"/>
    <w:rsid w:val="00C65D0A"/>
    <w:rsid w:val="00C6623E"/>
    <w:rsid w:val="00C666E9"/>
    <w:rsid w:val="00C66722"/>
    <w:rsid w:val="00C6704E"/>
    <w:rsid w:val="00C6779A"/>
    <w:rsid w:val="00C7039A"/>
    <w:rsid w:val="00C72908"/>
    <w:rsid w:val="00C72960"/>
    <w:rsid w:val="00C73440"/>
    <w:rsid w:val="00C739D7"/>
    <w:rsid w:val="00C73EC1"/>
    <w:rsid w:val="00C748FD"/>
    <w:rsid w:val="00C76473"/>
    <w:rsid w:val="00C7675D"/>
    <w:rsid w:val="00C76D58"/>
    <w:rsid w:val="00C77BF6"/>
    <w:rsid w:val="00C77FA0"/>
    <w:rsid w:val="00C81A66"/>
    <w:rsid w:val="00C822E3"/>
    <w:rsid w:val="00C82742"/>
    <w:rsid w:val="00C83230"/>
    <w:rsid w:val="00C83A12"/>
    <w:rsid w:val="00C84116"/>
    <w:rsid w:val="00C84D95"/>
    <w:rsid w:val="00C8655B"/>
    <w:rsid w:val="00C871CC"/>
    <w:rsid w:val="00C87263"/>
    <w:rsid w:val="00C87642"/>
    <w:rsid w:val="00C87F64"/>
    <w:rsid w:val="00C902E4"/>
    <w:rsid w:val="00C9083D"/>
    <w:rsid w:val="00C9089A"/>
    <w:rsid w:val="00C90D87"/>
    <w:rsid w:val="00C910AE"/>
    <w:rsid w:val="00C9238E"/>
    <w:rsid w:val="00C92ECC"/>
    <w:rsid w:val="00C92F8F"/>
    <w:rsid w:val="00C9373F"/>
    <w:rsid w:val="00C93B88"/>
    <w:rsid w:val="00C93D39"/>
    <w:rsid w:val="00C9413E"/>
    <w:rsid w:val="00C95D14"/>
    <w:rsid w:val="00C9618C"/>
    <w:rsid w:val="00CA01E5"/>
    <w:rsid w:val="00CA0E87"/>
    <w:rsid w:val="00CA0FD9"/>
    <w:rsid w:val="00CA257C"/>
    <w:rsid w:val="00CA2C26"/>
    <w:rsid w:val="00CA324E"/>
    <w:rsid w:val="00CA3691"/>
    <w:rsid w:val="00CA3D2E"/>
    <w:rsid w:val="00CA40DE"/>
    <w:rsid w:val="00CA457C"/>
    <w:rsid w:val="00CA4B82"/>
    <w:rsid w:val="00CA5EFC"/>
    <w:rsid w:val="00CA6508"/>
    <w:rsid w:val="00CA6517"/>
    <w:rsid w:val="00CA6846"/>
    <w:rsid w:val="00CA6FE7"/>
    <w:rsid w:val="00CA73C1"/>
    <w:rsid w:val="00CA7955"/>
    <w:rsid w:val="00CA7E08"/>
    <w:rsid w:val="00CA7E37"/>
    <w:rsid w:val="00CA7EB1"/>
    <w:rsid w:val="00CB07B2"/>
    <w:rsid w:val="00CB0E37"/>
    <w:rsid w:val="00CB222C"/>
    <w:rsid w:val="00CB2E0F"/>
    <w:rsid w:val="00CB3585"/>
    <w:rsid w:val="00CB386D"/>
    <w:rsid w:val="00CB3E8A"/>
    <w:rsid w:val="00CB3F8F"/>
    <w:rsid w:val="00CB4355"/>
    <w:rsid w:val="00CB435C"/>
    <w:rsid w:val="00CB50F5"/>
    <w:rsid w:val="00CB68BC"/>
    <w:rsid w:val="00CB6B3F"/>
    <w:rsid w:val="00CB740E"/>
    <w:rsid w:val="00CB7433"/>
    <w:rsid w:val="00CB75CD"/>
    <w:rsid w:val="00CB7CE2"/>
    <w:rsid w:val="00CC15B1"/>
    <w:rsid w:val="00CC2AC2"/>
    <w:rsid w:val="00CC40B3"/>
    <w:rsid w:val="00CC4624"/>
    <w:rsid w:val="00CC49A6"/>
    <w:rsid w:val="00CC50DB"/>
    <w:rsid w:val="00CC5923"/>
    <w:rsid w:val="00CC5E43"/>
    <w:rsid w:val="00CD0231"/>
    <w:rsid w:val="00CD1B7D"/>
    <w:rsid w:val="00CD1CD8"/>
    <w:rsid w:val="00CD207E"/>
    <w:rsid w:val="00CD24F3"/>
    <w:rsid w:val="00CD2922"/>
    <w:rsid w:val="00CD2996"/>
    <w:rsid w:val="00CD37C9"/>
    <w:rsid w:val="00CD3CC6"/>
    <w:rsid w:val="00CD3CD6"/>
    <w:rsid w:val="00CD540A"/>
    <w:rsid w:val="00CD656D"/>
    <w:rsid w:val="00CD6685"/>
    <w:rsid w:val="00CD6891"/>
    <w:rsid w:val="00CD740C"/>
    <w:rsid w:val="00CE044E"/>
    <w:rsid w:val="00CE048A"/>
    <w:rsid w:val="00CE0509"/>
    <w:rsid w:val="00CE17B8"/>
    <w:rsid w:val="00CE229E"/>
    <w:rsid w:val="00CE2A0C"/>
    <w:rsid w:val="00CE3433"/>
    <w:rsid w:val="00CE3641"/>
    <w:rsid w:val="00CE3CF0"/>
    <w:rsid w:val="00CE4182"/>
    <w:rsid w:val="00CE446E"/>
    <w:rsid w:val="00CE5526"/>
    <w:rsid w:val="00CE5F48"/>
    <w:rsid w:val="00CE65E6"/>
    <w:rsid w:val="00CE6680"/>
    <w:rsid w:val="00CE6A5E"/>
    <w:rsid w:val="00CE7008"/>
    <w:rsid w:val="00CE70B7"/>
    <w:rsid w:val="00CE7875"/>
    <w:rsid w:val="00CF06C3"/>
    <w:rsid w:val="00CF08EE"/>
    <w:rsid w:val="00CF2D4A"/>
    <w:rsid w:val="00CF3030"/>
    <w:rsid w:val="00CF35A6"/>
    <w:rsid w:val="00CF3878"/>
    <w:rsid w:val="00CF3B04"/>
    <w:rsid w:val="00CF4FBE"/>
    <w:rsid w:val="00CF6ED3"/>
    <w:rsid w:val="00CF7C8B"/>
    <w:rsid w:val="00CF7E3C"/>
    <w:rsid w:val="00D0136C"/>
    <w:rsid w:val="00D014A4"/>
    <w:rsid w:val="00D01B73"/>
    <w:rsid w:val="00D02728"/>
    <w:rsid w:val="00D031C5"/>
    <w:rsid w:val="00D03363"/>
    <w:rsid w:val="00D033FD"/>
    <w:rsid w:val="00D03CD0"/>
    <w:rsid w:val="00D0434D"/>
    <w:rsid w:val="00D04A0C"/>
    <w:rsid w:val="00D04A2B"/>
    <w:rsid w:val="00D04D39"/>
    <w:rsid w:val="00D05921"/>
    <w:rsid w:val="00D06886"/>
    <w:rsid w:val="00D100FF"/>
    <w:rsid w:val="00D104A5"/>
    <w:rsid w:val="00D104BA"/>
    <w:rsid w:val="00D10530"/>
    <w:rsid w:val="00D1053A"/>
    <w:rsid w:val="00D105AF"/>
    <w:rsid w:val="00D11D8D"/>
    <w:rsid w:val="00D136AA"/>
    <w:rsid w:val="00D1392C"/>
    <w:rsid w:val="00D13E87"/>
    <w:rsid w:val="00D143B1"/>
    <w:rsid w:val="00D15AE9"/>
    <w:rsid w:val="00D205A0"/>
    <w:rsid w:val="00D21B59"/>
    <w:rsid w:val="00D2244D"/>
    <w:rsid w:val="00D22475"/>
    <w:rsid w:val="00D22ADC"/>
    <w:rsid w:val="00D233A8"/>
    <w:rsid w:val="00D23D88"/>
    <w:rsid w:val="00D23DD9"/>
    <w:rsid w:val="00D250D7"/>
    <w:rsid w:val="00D25453"/>
    <w:rsid w:val="00D2552C"/>
    <w:rsid w:val="00D261F9"/>
    <w:rsid w:val="00D268A9"/>
    <w:rsid w:val="00D26A43"/>
    <w:rsid w:val="00D3071D"/>
    <w:rsid w:val="00D30BD0"/>
    <w:rsid w:val="00D3120B"/>
    <w:rsid w:val="00D31464"/>
    <w:rsid w:val="00D320FA"/>
    <w:rsid w:val="00D34A92"/>
    <w:rsid w:val="00D36920"/>
    <w:rsid w:val="00D36BE3"/>
    <w:rsid w:val="00D37185"/>
    <w:rsid w:val="00D373A5"/>
    <w:rsid w:val="00D402F7"/>
    <w:rsid w:val="00D40851"/>
    <w:rsid w:val="00D40ABD"/>
    <w:rsid w:val="00D419BB"/>
    <w:rsid w:val="00D41CB5"/>
    <w:rsid w:val="00D41FFF"/>
    <w:rsid w:val="00D42326"/>
    <w:rsid w:val="00D42A66"/>
    <w:rsid w:val="00D42D2A"/>
    <w:rsid w:val="00D43E29"/>
    <w:rsid w:val="00D4478E"/>
    <w:rsid w:val="00D44989"/>
    <w:rsid w:val="00D44C19"/>
    <w:rsid w:val="00D44FCF"/>
    <w:rsid w:val="00D45184"/>
    <w:rsid w:val="00D45189"/>
    <w:rsid w:val="00D45EB1"/>
    <w:rsid w:val="00D46171"/>
    <w:rsid w:val="00D468DC"/>
    <w:rsid w:val="00D474AB"/>
    <w:rsid w:val="00D475A4"/>
    <w:rsid w:val="00D47E67"/>
    <w:rsid w:val="00D50249"/>
    <w:rsid w:val="00D5094E"/>
    <w:rsid w:val="00D51C58"/>
    <w:rsid w:val="00D53193"/>
    <w:rsid w:val="00D5369F"/>
    <w:rsid w:val="00D54128"/>
    <w:rsid w:val="00D5478A"/>
    <w:rsid w:val="00D54EE5"/>
    <w:rsid w:val="00D57042"/>
    <w:rsid w:val="00D57725"/>
    <w:rsid w:val="00D57B2F"/>
    <w:rsid w:val="00D61666"/>
    <w:rsid w:val="00D619C7"/>
    <w:rsid w:val="00D64821"/>
    <w:rsid w:val="00D649D6"/>
    <w:rsid w:val="00D64EB1"/>
    <w:rsid w:val="00D65022"/>
    <w:rsid w:val="00D650FB"/>
    <w:rsid w:val="00D654BB"/>
    <w:rsid w:val="00D6655D"/>
    <w:rsid w:val="00D6660E"/>
    <w:rsid w:val="00D66D13"/>
    <w:rsid w:val="00D67D56"/>
    <w:rsid w:val="00D70258"/>
    <w:rsid w:val="00D7135C"/>
    <w:rsid w:val="00D71366"/>
    <w:rsid w:val="00D71749"/>
    <w:rsid w:val="00D71D10"/>
    <w:rsid w:val="00D725AC"/>
    <w:rsid w:val="00D73F0A"/>
    <w:rsid w:val="00D741D0"/>
    <w:rsid w:val="00D74846"/>
    <w:rsid w:val="00D757C8"/>
    <w:rsid w:val="00D764DB"/>
    <w:rsid w:val="00D76609"/>
    <w:rsid w:val="00D76EA1"/>
    <w:rsid w:val="00D77666"/>
    <w:rsid w:val="00D8048B"/>
    <w:rsid w:val="00D80AEF"/>
    <w:rsid w:val="00D81720"/>
    <w:rsid w:val="00D81803"/>
    <w:rsid w:val="00D81E41"/>
    <w:rsid w:val="00D821A7"/>
    <w:rsid w:val="00D82823"/>
    <w:rsid w:val="00D8460D"/>
    <w:rsid w:val="00D84945"/>
    <w:rsid w:val="00D84A63"/>
    <w:rsid w:val="00D85148"/>
    <w:rsid w:val="00D852E1"/>
    <w:rsid w:val="00D85AE5"/>
    <w:rsid w:val="00D86298"/>
    <w:rsid w:val="00D86DD5"/>
    <w:rsid w:val="00D870A8"/>
    <w:rsid w:val="00D873BD"/>
    <w:rsid w:val="00D8744E"/>
    <w:rsid w:val="00D876F8"/>
    <w:rsid w:val="00D90140"/>
    <w:rsid w:val="00D903DB"/>
    <w:rsid w:val="00D904DD"/>
    <w:rsid w:val="00D9076F"/>
    <w:rsid w:val="00D907FA"/>
    <w:rsid w:val="00D90961"/>
    <w:rsid w:val="00D909D1"/>
    <w:rsid w:val="00D91451"/>
    <w:rsid w:val="00D9202B"/>
    <w:rsid w:val="00D92105"/>
    <w:rsid w:val="00D9300A"/>
    <w:rsid w:val="00D931CA"/>
    <w:rsid w:val="00D935D3"/>
    <w:rsid w:val="00D96894"/>
    <w:rsid w:val="00D969DF"/>
    <w:rsid w:val="00D96B7C"/>
    <w:rsid w:val="00D96ECA"/>
    <w:rsid w:val="00DA0B9C"/>
    <w:rsid w:val="00DA1C3C"/>
    <w:rsid w:val="00DA1EC9"/>
    <w:rsid w:val="00DA227E"/>
    <w:rsid w:val="00DA2D67"/>
    <w:rsid w:val="00DA30DE"/>
    <w:rsid w:val="00DA32E4"/>
    <w:rsid w:val="00DA37CF"/>
    <w:rsid w:val="00DA3857"/>
    <w:rsid w:val="00DA3EF4"/>
    <w:rsid w:val="00DA4344"/>
    <w:rsid w:val="00DA4792"/>
    <w:rsid w:val="00DA4A02"/>
    <w:rsid w:val="00DA4D2B"/>
    <w:rsid w:val="00DA510C"/>
    <w:rsid w:val="00DA56BB"/>
    <w:rsid w:val="00DA5DB6"/>
    <w:rsid w:val="00DA61FE"/>
    <w:rsid w:val="00DA62FA"/>
    <w:rsid w:val="00DA704F"/>
    <w:rsid w:val="00DA7E5A"/>
    <w:rsid w:val="00DB0208"/>
    <w:rsid w:val="00DB0355"/>
    <w:rsid w:val="00DB03CB"/>
    <w:rsid w:val="00DB0BB9"/>
    <w:rsid w:val="00DB1079"/>
    <w:rsid w:val="00DB13E0"/>
    <w:rsid w:val="00DB154A"/>
    <w:rsid w:val="00DB2C1E"/>
    <w:rsid w:val="00DB3332"/>
    <w:rsid w:val="00DB3572"/>
    <w:rsid w:val="00DB3AF3"/>
    <w:rsid w:val="00DB445F"/>
    <w:rsid w:val="00DB6AD0"/>
    <w:rsid w:val="00DC0311"/>
    <w:rsid w:val="00DC0B5E"/>
    <w:rsid w:val="00DC1849"/>
    <w:rsid w:val="00DC1D5D"/>
    <w:rsid w:val="00DC1EA2"/>
    <w:rsid w:val="00DC248E"/>
    <w:rsid w:val="00DC2D1E"/>
    <w:rsid w:val="00DC3F70"/>
    <w:rsid w:val="00DC454C"/>
    <w:rsid w:val="00DC546E"/>
    <w:rsid w:val="00DC5DFF"/>
    <w:rsid w:val="00DC6482"/>
    <w:rsid w:val="00DC6691"/>
    <w:rsid w:val="00DC7A0C"/>
    <w:rsid w:val="00DC7B41"/>
    <w:rsid w:val="00DD0086"/>
    <w:rsid w:val="00DD080D"/>
    <w:rsid w:val="00DD0EB7"/>
    <w:rsid w:val="00DD1668"/>
    <w:rsid w:val="00DD1CC2"/>
    <w:rsid w:val="00DD2126"/>
    <w:rsid w:val="00DD2558"/>
    <w:rsid w:val="00DD26D5"/>
    <w:rsid w:val="00DD2DA0"/>
    <w:rsid w:val="00DD4445"/>
    <w:rsid w:val="00DD4FD7"/>
    <w:rsid w:val="00DD68CD"/>
    <w:rsid w:val="00DD7CAD"/>
    <w:rsid w:val="00DD7E76"/>
    <w:rsid w:val="00DE08C0"/>
    <w:rsid w:val="00DE198A"/>
    <w:rsid w:val="00DE2727"/>
    <w:rsid w:val="00DE2DB0"/>
    <w:rsid w:val="00DE30D4"/>
    <w:rsid w:val="00DE3B79"/>
    <w:rsid w:val="00DE3C85"/>
    <w:rsid w:val="00DE4057"/>
    <w:rsid w:val="00DE421F"/>
    <w:rsid w:val="00DE45DA"/>
    <w:rsid w:val="00DE5D8A"/>
    <w:rsid w:val="00DE6C80"/>
    <w:rsid w:val="00DE6D7F"/>
    <w:rsid w:val="00DE7820"/>
    <w:rsid w:val="00DF05E6"/>
    <w:rsid w:val="00DF1EA6"/>
    <w:rsid w:val="00DF2322"/>
    <w:rsid w:val="00DF2D29"/>
    <w:rsid w:val="00DF3265"/>
    <w:rsid w:val="00DF456A"/>
    <w:rsid w:val="00DF5DF1"/>
    <w:rsid w:val="00DF6515"/>
    <w:rsid w:val="00DF70BF"/>
    <w:rsid w:val="00DF7419"/>
    <w:rsid w:val="00DF75A9"/>
    <w:rsid w:val="00DF769A"/>
    <w:rsid w:val="00E00239"/>
    <w:rsid w:val="00E006E9"/>
    <w:rsid w:val="00E01222"/>
    <w:rsid w:val="00E017AF"/>
    <w:rsid w:val="00E0186A"/>
    <w:rsid w:val="00E01A11"/>
    <w:rsid w:val="00E0222A"/>
    <w:rsid w:val="00E030A4"/>
    <w:rsid w:val="00E03385"/>
    <w:rsid w:val="00E033DD"/>
    <w:rsid w:val="00E03C2B"/>
    <w:rsid w:val="00E0417A"/>
    <w:rsid w:val="00E0474E"/>
    <w:rsid w:val="00E049EE"/>
    <w:rsid w:val="00E05131"/>
    <w:rsid w:val="00E05356"/>
    <w:rsid w:val="00E0672B"/>
    <w:rsid w:val="00E07465"/>
    <w:rsid w:val="00E07A6A"/>
    <w:rsid w:val="00E102A5"/>
    <w:rsid w:val="00E11BE0"/>
    <w:rsid w:val="00E11E73"/>
    <w:rsid w:val="00E1232A"/>
    <w:rsid w:val="00E12576"/>
    <w:rsid w:val="00E128BD"/>
    <w:rsid w:val="00E137B0"/>
    <w:rsid w:val="00E1396B"/>
    <w:rsid w:val="00E13A4A"/>
    <w:rsid w:val="00E13FDA"/>
    <w:rsid w:val="00E15BFD"/>
    <w:rsid w:val="00E15D31"/>
    <w:rsid w:val="00E1762F"/>
    <w:rsid w:val="00E17813"/>
    <w:rsid w:val="00E17D2C"/>
    <w:rsid w:val="00E210C4"/>
    <w:rsid w:val="00E21159"/>
    <w:rsid w:val="00E211F2"/>
    <w:rsid w:val="00E212F7"/>
    <w:rsid w:val="00E21313"/>
    <w:rsid w:val="00E220E3"/>
    <w:rsid w:val="00E2311A"/>
    <w:rsid w:val="00E2366C"/>
    <w:rsid w:val="00E23E45"/>
    <w:rsid w:val="00E24340"/>
    <w:rsid w:val="00E247F5"/>
    <w:rsid w:val="00E24E92"/>
    <w:rsid w:val="00E25443"/>
    <w:rsid w:val="00E25B93"/>
    <w:rsid w:val="00E26888"/>
    <w:rsid w:val="00E27C06"/>
    <w:rsid w:val="00E300DC"/>
    <w:rsid w:val="00E30AAB"/>
    <w:rsid w:val="00E31987"/>
    <w:rsid w:val="00E321F7"/>
    <w:rsid w:val="00E322A1"/>
    <w:rsid w:val="00E32D6C"/>
    <w:rsid w:val="00E332E6"/>
    <w:rsid w:val="00E33658"/>
    <w:rsid w:val="00E33D0D"/>
    <w:rsid w:val="00E341E1"/>
    <w:rsid w:val="00E34B22"/>
    <w:rsid w:val="00E34C7B"/>
    <w:rsid w:val="00E34E99"/>
    <w:rsid w:val="00E356BB"/>
    <w:rsid w:val="00E359F2"/>
    <w:rsid w:val="00E35AF6"/>
    <w:rsid w:val="00E3647A"/>
    <w:rsid w:val="00E371DA"/>
    <w:rsid w:val="00E3786E"/>
    <w:rsid w:val="00E37AB4"/>
    <w:rsid w:val="00E37FA0"/>
    <w:rsid w:val="00E40AE2"/>
    <w:rsid w:val="00E41302"/>
    <w:rsid w:val="00E4216D"/>
    <w:rsid w:val="00E42422"/>
    <w:rsid w:val="00E42F54"/>
    <w:rsid w:val="00E43349"/>
    <w:rsid w:val="00E44F17"/>
    <w:rsid w:val="00E4665B"/>
    <w:rsid w:val="00E46DB1"/>
    <w:rsid w:val="00E47882"/>
    <w:rsid w:val="00E479F9"/>
    <w:rsid w:val="00E47CA4"/>
    <w:rsid w:val="00E50270"/>
    <w:rsid w:val="00E50B5F"/>
    <w:rsid w:val="00E51437"/>
    <w:rsid w:val="00E51499"/>
    <w:rsid w:val="00E51833"/>
    <w:rsid w:val="00E52653"/>
    <w:rsid w:val="00E52C9B"/>
    <w:rsid w:val="00E534FC"/>
    <w:rsid w:val="00E53A56"/>
    <w:rsid w:val="00E55166"/>
    <w:rsid w:val="00E5602B"/>
    <w:rsid w:val="00E577DA"/>
    <w:rsid w:val="00E57FAD"/>
    <w:rsid w:val="00E6067F"/>
    <w:rsid w:val="00E61AFC"/>
    <w:rsid w:val="00E61F81"/>
    <w:rsid w:val="00E621F0"/>
    <w:rsid w:val="00E64499"/>
    <w:rsid w:val="00E64D01"/>
    <w:rsid w:val="00E64E59"/>
    <w:rsid w:val="00E655BD"/>
    <w:rsid w:val="00E66429"/>
    <w:rsid w:val="00E66C96"/>
    <w:rsid w:val="00E67D9E"/>
    <w:rsid w:val="00E74018"/>
    <w:rsid w:val="00E740F1"/>
    <w:rsid w:val="00E75663"/>
    <w:rsid w:val="00E75B30"/>
    <w:rsid w:val="00E75E10"/>
    <w:rsid w:val="00E75F4C"/>
    <w:rsid w:val="00E8249B"/>
    <w:rsid w:val="00E83157"/>
    <w:rsid w:val="00E83E1B"/>
    <w:rsid w:val="00E844F3"/>
    <w:rsid w:val="00E8493D"/>
    <w:rsid w:val="00E8511C"/>
    <w:rsid w:val="00E854D3"/>
    <w:rsid w:val="00E86177"/>
    <w:rsid w:val="00E8617C"/>
    <w:rsid w:val="00E86588"/>
    <w:rsid w:val="00E87C36"/>
    <w:rsid w:val="00E87D75"/>
    <w:rsid w:val="00E90E33"/>
    <w:rsid w:val="00E917F6"/>
    <w:rsid w:val="00E921F7"/>
    <w:rsid w:val="00E92823"/>
    <w:rsid w:val="00E92B84"/>
    <w:rsid w:val="00E9347E"/>
    <w:rsid w:val="00E9377B"/>
    <w:rsid w:val="00E9410A"/>
    <w:rsid w:val="00E94BC4"/>
    <w:rsid w:val="00E94BFE"/>
    <w:rsid w:val="00E96EC7"/>
    <w:rsid w:val="00E9733D"/>
    <w:rsid w:val="00E97487"/>
    <w:rsid w:val="00EA0E21"/>
    <w:rsid w:val="00EA141E"/>
    <w:rsid w:val="00EA1EB8"/>
    <w:rsid w:val="00EA23DD"/>
    <w:rsid w:val="00EA3392"/>
    <w:rsid w:val="00EA3FC0"/>
    <w:rsid w:val="00EA40F0"/>
    <w:rsid w:val="00EA46BA"/>
    <w:rsid w:val="00EA4EFE"/>
    <w:rsid w:val="00EA5C2B"/>
    <w:rsid w:val="00EA5D7B"/>
    <w:rsid w:val="00EA694D"/>
    <w:rsid w:val="00EA7511"/>
    <w:rsid w:val="00EA7577"/>
    <w:rsid w:val="00EA7821"/>
    <w:rsid w:val="00EA7A21"/>
    <w:rsid w:val="00EA7BDD"/>
    <w:rsid w:val="00EA7C9C"/>
    <w:rsid w:val="00EB07E1"/>
    <w:rsid w:val="00EB0938"/>
    <w:rsid w:val="00EB0DD4"/>
    <w:rsid w:val="00EB113E"/>
    <w:rsid w:val="00EB1F51"/>
    <w:rsid w:val="00EB20EB"/>
    <w:rsid w:val="00EB2208"/>
    <w:rsid w:val="00EB22E2"/>
    <w:rsid w:val="00EB3404"/>
    <w:rsid w:val="00EB3DF1"/>
    <w:rsid w:val="00EB481B"/>
    <w:rsid w:val="00EB517B"/>
    <w:rsid w:val="00EB59EA"/>
    <w:rsid w:val="00EB628F"/>
    <w:rsid w:val="00EC0B88"/>
    <w:rsid w:val="00EC1B57"/>
    <w:rsid w:val="00EC22B7"/>
    <w:rsid w:val="00EC4279"/>
    <w:rsid w:val="00EC443F"/>
    <w:rsid w:val="00EC4843"/>
    <w:rsid w:val="00EC4C4F"/>
    <w:rsid w:val="00EC6CCE"/>
    <w:rsid w:val="00EC7651"/>
    <w:rsid w:val="00EC7B9A"/>
    <w:rsid w:val="00ED0208"/>
    <w:rsid w:val="00ED03FC"/>
    <w:rsid w:val="00ED0C2F"/>
    <w:rsid w:val="00ED2D90"/>
    <w:rsid w:val="00ED3E6D"/>
    <w:rsid w:val="00ED416B"/>
    <w:rsid w:val="00ED4A74"/>
    <w:rsid w:val="00ED59E9"/>
    <w:rsid w:val="00ED7102"/>
    <w:rsid w:val="00ED75A2"/>
    <w:rsid w:val="00ED76F4"/>
    <w:rsid w:val="00ED7778"/>
    <w:rsid w:val="00ED7F19"/>
    <w:rsid w:val="00EE056F"/>
    <w:rsid w:val="00EE0AD8"/>
    <w:rsid w:val="00EE2202"/>
    <w:rsid w:val="00EE26EE"/>
    <w:rsid w:val="00EE2B64"/>
    <w:rsid w:val="00EE2F45"/>
    <w:rsid w:val="00EE37DE"/>
    <w:rsid w:val="00EE3AB9"/>
    <w:rsid w:val="00EE3CAB"/>
    <w:rsid w:val="00EE4BFC"/>
    <w:rsid w:val="00EE4C4F"/>
    <w:rsid w:val="00EE527A"/>
    <w:rsid w:val="00EE6644"/>
    <w:rsid w:val="00EF01B6"/>
    <w:rsid w:val="00EF181E"/>
    <w:rsid w:val="00EF2BE8"/>
    <w:rsid w:val="00EF3AC2"/>
    <w:rsid w:val="00EF42BB"/>
    <w:rsid w:val="00EF4537"/>
    <w:rsid w:val="00EF49B9"/>
    <w:rsid w:val="00EF4C5F"/>
    <w:rsid w:val="00EF515D"/>
    <w:rsid w:val="00EF5266"/>
    <w:rsid w:val="00EF57AC"/>
    <w:rsid w:val="00EF58B3"/>
    <w:rsid w:val="00EF6F60"/>
    <w:rsid w:val="00EF71A9"/>
    <w:rsid w:val="00EF7275"/>
    <w:rsid w:val="00F0069A"/>
    <w:rsid w:val="00F00D9D"/>
    <w:rsid w:val="00F00DC9"/>
    <w:rsid w:val="00F012A8"/>
    <w:rsid w:val="00F01EF7"/>
    <w:rsid w:val="00F030B8"/>
    <w:rsid w:val="00F03C3E"/>
    <w:rsid w:val="00F046D8"/>
    <w:rsid w:val="00F04906"/>
    <w:rsid w:val="00F05462"/>
    <w:rsid w:val="00F05F57"/>
    <w:rsid w:val="00F05F9E"/>
    <w:rsid w:val="00F067AD"/>
    <w:rsid w:val="00F06C57"/>
    <w:rsid w:val="00F078E2"/>
    <w:rsid w:val="00F10865"/>
    <w:rsid w:val="00F10A5D"/>
    <w:rsid w:val="00F11B7C"/>
    <w:rsid w:val="00F13039"/>
    <w:rsid w:val="00F1320E"/>
    <w:rsid w:val="00F134EE"/>
    <w:rsid w:val="00F13623"/>
    <w:rsid w:val="00F13916"/>
    <w:rsid w:val="00F13B7B"/>
    <w:rsid w:val="00F14F35"/>
    <w:rsid w:val="00F152C5"/>
    <w:rsid w:val="00F15396"/>
    <w:rsid w:val="00F1620C"/>
    <w:rsid w:val="00F1689B"/>
    <w:rsid w:val="00F1728A"/>
    <w:rsid w:val="00F17A97"/>
    <w:rsid w:val="00F208F7"/>
    <w:rsid w:val="00F215F3"/>
    <w:rsid w:val="00F216AD"/>
    <w:rsid w:val="00F21E9C"/>
    <w:rsid w:val="00F21FD3"/>
    <w:rsid w:val="00F22A25"/>
    <w:rsid w:val="00F23B1B"/>
    <w:rsid w:val="00F24CAC"/>
    <w:rsid w:val="00F251E0"/>
    <w:rsid w:val="00F251FE"/>
    <w:rsid w:val="00F26921"/>
    <w:rsid w:val="00F26C04"/>
    <w:rsid w:val="00F27536"/>
    <w:rsid w:val="00F305BC"/>
    <w:rsid w:val="00F30617"/>
    <w:rsid w:val="00F30ECE"/>
    <w:rsid w:val="00F3126A"/>
    <w:rsid w:val="00F31F1C"/>
    <w:rsid w:val="00F32189"/>
    <w:rsid w:val="00F3289B"/>
    <w:rsid w:val="00F3590D"/>
    <w:rsid w:val="00F35F10"/>
    <w:rsid w:val="00F360DD"/>
    <w:rsid w:val="00F3656B"/>
    <w:rsid w:val="00F37379"/>
    <w:rsid w:val="00F377E8"/>
    <w:rsid w:val="00F403E2"/>
    <w:rsid w:val="00F41747"/>
    <w:rsid w:val="00F418C6"/>
    <w:rsid w:val="00F41A6F"/>
    <w:rsid w:val="00F41C8D"/>
    <w:rsid w:val="00F4215E"/>
    <w:rsid w:val="00F42A90"/>
    <w:rsid w:val="00F436DE"/>
    <w:rsid w:val="00F43883"/>
    <w:rsid w:val="00F45393"/>
    <w:rsid w:val="00F4625E"/>
    <w:rsid w:val="00F50BFD"/>
    <w:rsid w:val="00F51215"/>
    <w:rsid w:val="00F51368"/>
    <w:rsid w:val="00F53486"/>
    <w:rsid w:val="00F53541"/>
    <w:rsid w:val="00F53B96"/>
    <w:rsid w:val="00F5451C"/>
    <w:rsid w:val="00F5475E"/>
    <w:rsid w:val="00F5479A"/>
    <w:rsid w:val="00F562EB"/>
    <w:rsid w:val="00F5729C"/>
    <w:rsid w:val="00F57548"/>
    <w:rsid w:val="00F57B93"/>
    <w:rsid w:val="00F6027C"/>
    <w:rsid w:val="00F606AC"/>
    <w:rsid w:val="00F6085A"/>
    <w:rsid w:val="00F60BA6"/>
    <w:rsid w:val="00F61312"/>
    <w:rsid w:val="00F61456"/>
    <w:rsid w:val="00F6292C"/>
    <w:rsid w:val="00F62B72"/>
    <w:rsid w:val="00F6368C"/>
    <w:rsid w:val="00F64322"/>
    <w:rsid w:val="00F644FE"/>
    <w:rsid w:val="00F64D96"/>
    <w:rsid w:val="00F64E1F"/>
    <w:rsid w:val="00F65102"/>
    <w:rsid w:val="00F655A2"/>
    <w:rsid w:val="00F655DC"/>
    <w:rsid w:val="00F66264"/>
    <w:rsid w:val="00F66697"/>
    <w:rsid w:val="00F668E0"/>
    <w:rsid w:val="00F66E9C"/>
    <w:rsid w:val="00F6703D"/>
    <w:rsid w:val="00F67E83"/>
    <w:rsid w:val="00F67F67"/>
    <w:rsid w:val="00F719EA"/>
    <w:rsid w:val="00F719F3"/>
    <w:rsid w:val="00F71ED1"/>
    <w:rsid w:val="00F721BA"/>
    <w:rsid w:val="00F72241"/>
    <w:rsid w:val="00F74028"/>
    <w:rsid w:val="00F7440A"/>
    <w:rsid w:val="00F752E5"/>
    <w:rsid w:val="00F75460"/>
    <w:rsid w:val="00F756C6"/>
    <w:rsid w:val="00F75C19"/>
    <w:rsid w:val="00F763B6"/>
    <w:rsid w:val="00F76808"/>
    <w:rsid w:val="00F76862"/>
    <w:rsid w:val="00F76A28"/>
    <w:rsid w:val="00F7741B"/>
    <w:rsid w:val="00F80130"/>
    <w:rsid w:val="00F8021F"/>
    <w:rsid w:val="00F81F67"/>
    <w:rsid w:val="00F82D07"/>
    <w:rsid w:val="00F8639F"/>
    <w:rsid w:val="00F86B3F"/>
    <w:rsid w:val="00F877D2"/>
    <w:rsid w:val="00F908B0"/>
    <w:rsid w:val="00F91594"/>
    <w:rsid w:val="00F91956"/>
    <w:rsid w:val="00F91C2F"/>
    <w:rsid w:val="00F9250A"/>
    <w:rsid w:val="00F92FFB"/>
    <w:rsid w:val="00F94B69"/>
    <w:rsid w:val="00F94CE9"/>
    <w:rsid w:val="00F95352"/>
    <w:rsid w:val="00F95491"/>
    <w:rsid w:val="00F95F25"/>
    <w:rsid w:val="00F9657B"/>
    <w:rsid w:val="00F9665D"/>
    <w:rsid w:val="00F96CCC"/>
    <w:rsid w:val="00F97081"/>
    <w:rsid w:val="00FA0363"/>
    <w:rsid w:val="00FA0588"/>
    <w:rsid w:val="00FA0CCF"/>
    <w:rsid w:val="00FA0ED3"/>
    <w:rsid w:val="00FA0EFA"/>
    <w:rsid w:val="00FA14DD"/>
    <w:rsid w:val="00FA1835"/>
    <w:rsid w:val="00FA1DA7"/>
    <w:rsid w:val="00FA221F"/>
    <w:rsid w:val="00FA2FB8"/>
    <w:rsid w:val="00FA3046"/>
    <w:rsid w:val="00FA3361"/>
    <w:rsid w:val="00FA43F0"/>
    <w:rsid w:val="00FA456B"/>
    <w:rsid w:val="00FA4F96"/>
    <w:rsid w:val="00FA6366"/>
    <w:rsid w:val="00FA6B19"/>
    <w:rsid w:val="00FA7CDE"/>
    <w:rsid w:val="00FA7F2E"/>
    <w:rsid w:val="00FB043B"/>
    <w:rsid w:val="00FB0BCF"/>
    <w:rsid w:val="00FB12C2"/>
    <w:rsid w:val="00FB1FD0"/>
    <w:rsid w:val="00FB27DE"/>
    <w:rsid w:val="00FB30C8"/>
    <w:rsid w:val="00FB5067"/>
    <w:rsid w:val="00FB6534"/>
    <w:rsid w:val="00FB7393"/>
    <w:rsid w:val="00FB7771"/>
    <w:rsid w:val="00FB778F"/>
    <w:rsid w:val="00FB7B36"/>
    <w:rsid w:val="00FC03CB"/>
    <w:rsid w:val="00FC0614"/>
    <w:rsid w:val="00FC18EE"/>
    <w:rsid w:val="00FC1C42"/>
    <w:rsid w:val="00FC3673"/>
    <w:rsid w:val="00FC4DC1"/>
    <w:rsid w:val="00FC4F4C"/>
    <w:rsid w:val="00FC4FC4"/>
    <w:rsid w:val="00FC6544"/>
    <w:rsid w:val="00FC6681"/>
    <w:rsid w:val="00FC6E23"/>
    <w:rsid w:val="00FC7381"/>
    <w:rsid w:val="00FC7CC3"/>
    <w:rsid w:val="00FD033A"/>
    <w:rsid w:val="00FD1CBE"/>
    <w:rsid w:val="00FD1E6B"/>
    <w:rsid w:val="00FD2C04"/>
    <w:rsid w:val="00FD3E6B"/>
    <w:rsid w:val="00FD4444"/>
    <w:rsid w:val="00FD450E"/>
    <w:rsid w:val="00FD4F2D"/>
    <w:rsid w:val="00FD51DF"/>
    <w:rsid w:val="00FD5F91"/>
    <w:rsid w:val="00FD6049"/>
    <w:rsid w:val="00FD61F9"/>
    <w:rsid w:val="00FD7211"/>
    <w:rsid w:val="00FD797D"/>
    <w:rsid w:val="00FE02F3"/>
    <w:rsid w:val="00FE0594"/>
    <w:rsid w:val="00FE1307"/>
    <w:rsid w:val="00FE2472"/>
    <w:rsid w:val="00FE248E"/>
    <w:rsid w:val="00FE2F4B"/>
    <w:rsid w:val="00FE2FB9"/>
    <w:rsid w:val="00FE3378"/>
    <w:rsid w:val="00FE3CFA"/>
    <w:rsid w:val="00FE3DBF"/>
    <w:rsid w:val="00FE564C"/>
    <w:rsid w:val="00FE5829"/>
    <w:rsid w:val="00FE5B60"/>
    <w:rsid w:val="00FE5FB1"/>
    <w:rsid w:val="00FE6896"/>
    <w:rsid w:val="00FE6F4C"/>
    <w:rsid w:val="00FE716D"/>
    <w:rsid w:val="00FF0B8C"/>
    <w:rsid w:val="00FF15E5"/>
    <w:rsid w:val="00FF15EF"/>
    <w:rsid w:val="00FF1839"/>
    <w:rsid w:val="00FF1B46"/>
    <w:rsid w:val="00FF1C5C"/>
    <w:rsid w:val="00FF206E"/>
    <w:rsid w:val="00FF3254"/>
    <w:rsid w:val="00FF3FBF"/>
    <w:rsid w:val="00FF527D"/>
    <w:rsid w:val="00FF5C68"/>
    <w:rsid w:val="00FF5E1C"/>
    <w:rsid w:val="00FF628A"/>
    <w:rsid w:val="00FF6655"/>
    <w:rsid w:val="00FF6EA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30530"/>
  <w15:docId w15:val="{AC68B7F4-D538-49A6-94B6-D7F790740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51060"/>
  </w:style>
  <w:style w:type="paragraph" w:styleId="1">
    <w:name w:val="heading 1"/>
    <w:basedOn w:val="a0"/>
    <w:next w:val="a0"/>
    <w:link w:val="10"/>
    <w:qFormat/>
    <w:rsid w:val="00021EAE"/>
    <w:pPr>
      <w:keepNext/>
      <w:spacing w:before="240" w:after="60"/>
      <w:outlineLvl w:val="0"/>
    </w:pPr>
    <w:rPr>
      <w:rFonts w:ascii="Arial" w:hAnsi="Arial"/>
      <w:b/>
      <w:bCs/>
      <w:kern w:val="32"/>
      <w:sz w:val="32"/>
      <w:szCs w:val="32"/>
    </w:rPr>
  </w:style>
  <w:style w:type="paragraph" w:styleId="2">
    <w:name w:val="heading 2"/>
    <w:basedOn w:val="a0"/>
    <w:next w:val="a0"/>
    <w:link w:val="20"/>
    <w:qFormat/>
    <w:rsid w:val="00021EAE"/>
    <w:pPr>
      <w:keepNext/>
      <w:spacing w:before="240" w:after="60"/>
      <w:outlineLvl w:val="1"/>
    </w:pPr>
    <w:rPr>
      <w:rFonts w:ascii="Arial" w:hAnsi="Arial"/>
      <w:b/>
      <w:bCs/>
      <w:i/>
      <w:iCs/>
      <w:sz w:val="28"/>
      <w:szCs w:val="28"/>
    </w:rPr>
  </w:style>
  <w:style w:type="paragraph" w:styleId="3">
    <w:name w:val="heading 3"/>
    <w:basedOn w:val="a0"/>
    <w:next w:val="a0"/>
    <w:link w:val="30"/>
    <w:qFormat/>
    <w:rsid w:val="00021EAE"/>
    <w:pPr>
      <w:keepNext/>
      <w:jc w:val="both"/>
      <w:outlineLvl w:val="2"/>
    </w:pPr>
    <w:rPr>
      <w:sz w:val="24"/>
    </w:rPr>
  </w:style>
  <w:style w:type="paragraph" w:styleId="4">
    <w:name w:val="heading 4"/>
    <w:basedOn w:val="a0"/>
    <w:next w:val="a0"/>
    <w:link w:val="40"/>
    <w:qFormat/>
    <w:rsid w:val="00021EAE"/>
    <w:pPr>
      <w:keepNext/>
      <w:spacing w:before="240" w:after="60"/>
      <w:outlineLvl w:val="3"/>
    </w:pPr>
    <w:rPr>
      <w:b/>
      <w:bCs/>
      <w:sz w:val="28"/>
      <w:szCs w:val="28"/>
    </w:rPr>
  </w:style>
  <w:style w:type="paragraph" w:styleId="5">
    <w:name w:val="heading 5"/>
    <w:basedOn w:val="a0"/>
    <w:next w:val="a0"/>
    <w:qFormat/>
    <w:rsid w:val="00021EAE"/>
    <w:pPr>
      <w:spacing w:before="240" w:after="60"/>
      <w:outlineLvl w:val="4"/>
    </w:pPr>
    <w:rPr>
      <w:b/>
      <w:bCs/>
      <w:i/>
      <w:iCs/>
      <w:sz w:val="26"/>
      <w:szCs w:val="26"/>
    </w:rPr>
  </w:style>
  <w:style w:type="paragraph" w:styleId="6">
    <w:name w:val="heading 6"/>
    <w:basedOn w:val="a0"/>
    <w:next w:val="a0"/>
    <w:link w:val="60"/>
    <w:qFormat/>
    <w:rsid w:val="00021EAE"/>
    <w:pPr>
      <w:spacing w:before="240" w:after="60"/>
      <w:outlineLvl w:val="5"/>
    </w:pPr>
    <w:rPr>
      <w:b/>
      <w:bCs/>
      <w:sz w:val="22"/>
      <w:szCs w:val="22"/>
    </w:rPr>
  </w:style>
  <w:style w:type="paragraph" w:styleId="7">
    <w:name w:val="heading 7"/>
    <w:basedOn w:val="a0"/>
    <w:next w:val="a0"/>
    <w:qFormat/>
    <w:rsid w:val="00021EAE"/>
    <w:pPr>
      <w:spacing w:before="240" w:after="60"/>
      <w:outlineLvl w:val="6"/>
    </w:pPr>
    <w:rPr>
      <w:sz w:val="24"/>
      <w:szCs w:val="24"/>
    </w:rPr>
  </w:style>
  <w:style w:type="paragraph" w:styleId="8">
    <w:name w:val="heading 8"/>
    <w:basedOn w:val="a0"/>
    <w:next w:val="a0"/>
    <w:link w:val="80"/>
    <w:qFormat/>
    <w:rsid w:val="00021EAE"/>
    <w:pPr>
      <w:spacing w:before="240" w:after="60"/>
      <w:outlineLvl w:val="7"/>
    </w:pPr>
    <w:rPr>
      <w:i/>
      <w:iCs/>
      <w:sz w:val="24"/>
      <w:szCs w:val="24"/>
    </w:rPr>
  </w:style>
  <w:style w:type="paragraph" w:styleId="9">
    <w:name w:val="heading 9"/>
    <w:basedOn w:val="a0"/>
    <w:next w:val="a0"/>
    <w:qFormat/>
    <w:rsid w:val="00021EAE"/>
    <w:p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Знак Знак Знак Знак Знак Знак Знак Знак Знак Знак Знак Знак Знак Знак Знак Знак Знак"/>
    <w:basedOn w:val="a0"/>
    <w:rsid w:val="0053457C"/>
    <w:pPr>
      <w:spacing w:after="160" w:line="240" w:lineRule="exact"/>
    </w:pPr>
    <w:rPr>
      <w:rFonts w:ascii="Verdana" w:hAnsi="Verdana"/>
      <w:lang w:val="en-US" w:eastAsia="en-US"/>
    </w:rPr>
  </w:style>
  <w:style w:type="paragraph" w:styleId="a5">
    <w:name w:val="footer"/>
    <w:basedOn w:val="a0"/>
    <w:link w:val="a6"/>
    <w:rsid w:val="00CF35A6"/>
    <w:pPr>
      <w:tabs>
        <w:tab w:val="center" w:pos="4153"/>
        <w:tab w:val="right" w:pos="8306"/>
      </w:tabs>
    </w:pPr>
  </w:style>
  <w:style w:type="character" w:styleId="a7">
    <w:name w:val="page number"/>
    <w:basedOn w:val="a1"/>
    <w:rsid w:val="00CF35A6"/>
  </w:style>
  <w:style w:type="paragraph" w:customStyle="1" w:styleId="ConsNormal">
    <w:name w:val="ConsNormal"/>
    <w:rsid w:val="00CF35A6"/>
    <w:pPr>
      <w:widowControl w:val="0"/>
      <w:autoSpaceDE w:val="0"/>
      <w:autoSpaceDN w:val="0"/>
      <w:adjustRightInd w:val="0"/>
      <w:ind w:firstLine="720"/>
    </w:pPr>
    <w:rPr>
      <w:rFonts w:ascii="Arial" w:hAnsi="Arial" w:cs="Arial"/>
    </w:rPr>
  </w:style>
  <w:style w:type="paragraph" w:customStyle="1" w:styleId="ConsNonformat">
    <w:name w:val="ConsNonformat"/>
    <w:rsid w:val="00CF35A6"/>
    <w:pPr>
      <w:widowControl w:val="0"/>
      <w:autoSpaceDE w:val="0"/>
      <w:autoSpaceDN w:val="0"/>
      <w:adjustRightInd w:val="0"/>
    </w:pPr>
    <w:rPr>
      <w:rFonts w:ascii="Courier New" w:hAnsi="Courier New" w:cs="Courier New"/>
    </w:rPr>
  </w:style>
  <w:style w:type="paragraph" w:styleId="a8">
    <w:name w:val="Title"/>
    <w:basedOn w:val="a0"/>
    <w:link w:val="a9"/>
    <w:qFormat/>
    <w:rsid w:val="00CC5E43"/>
    <w:pPr>
      <w:spacing w:line="360" w:lineRule="auto"/>
      <w:ind w:firstLine="709"/>
      <w:jc w:val="center"/>
    </w:pPr>
    <w:rPr>
      <w:sz w:val="28"/>
      <w:szCs w:val="28"/>
    </w:rPr>
  </w:style>
  <w:style w:type="character" w:styleId="aa">
    <w:name w:val="Hyperlink"/>
    <w:rsid w:val="002450B1"/>
    <w:rPr>
      <w:color w:val="0000FF"/>
      <w:u w:val="single"/>
    </w:rPr>
  </w:style>
  <w:style w:type="character" w:styleId="ab">
    <w:name w:val="FollowedHyperlink"/>
    <w:rsid w:val="002450B1"/>
    <w:rPr>
      <w:color w:val="800080"/>
      <w:u w:val="single"/>
    </w:rPr>
  </w:style>
  <w:style w:type="paragraph" w:customStyle="1" w:styleId="11">
    <w:name w:val="заголовок 1"/>
    <w:basedOn w:val="a0"/>
    <w:next w:val="a0"/>
    <w:rsid w:val="00021EAE"/>
    <w:pPr>
      <w:keepNext/>
      <w:autoSpaceDE w:val="0"/>
      <w:autoSpaceDN w:val="0"/>
      <w:spacing w:line="360" w:lineRule="auto"/>
      <w:jc w:val="center"/>
    </w:pPr>
    <w:rPr>
      <w:sz w:val="28"/>
      <w:szCs w:val="28"/>
    </w:rPr>
  </w:style>
  <w:style w:type="paragraph" w:customStyle="1" w:styleId="21">
    <w:name w:val="заголовок 2"/>
    <w:basedOn w:val="a0"/>
    <w:next w:val="a0"/>
    <w:rsid w:val="00021EAE"/>
    <w:pPr>
      <w:keepNext/>
      <w:autoSpaceDE w:val="0"/>
      <w:autoSpaceDN w:val="0"/>
      <w:spacing w:line="360" w:lineRule="auto"/>
      <w:jc w:val="both"/>
    </w:pPr>
    <w:rPr>
      <w:sz w:val="28"/>
      <w:szCs w:val="28"/>
    </w:rPr>
  </w:style>
  <w:style w:type="paragraph" w:customStyle="1" w:styleId="31">
    <w:name w:val="заголовок 3"/>
    <w:basedOn w:val="a0"/>
    <w:next w:val="a0"/>
    <w:rsid w:val="00021EAE"/>
    <w:pPr>
      <w:keepNext/>
      <w:autoSpaceDE w:val="0"/>
      <w:autoSpaceDN w:val="0"/>
      <w:spacing w:line="360" w:lineRule="auto"/>
      <w:ind w:firstLine="1843"/>
      <w:jc w:val="both"/>
    </w:pPr>
    <w:rPr>
      <w:sz w:val="28"/>
      <w:szCs w:val="28"/>
    </w:rPr>
  </w:style>
  <w:style w:type="paragraph" w:customStyle="1" w:styleId="41">
    <w:name w:val="заголовок 4"/>
    <w:basedOn w:val="a0"/>
    <w:next w:val="a0"/>
    <w:rsid w:val="00021EAE"/>
    <w:pPr>
      <w:keepNext/>
      <w:autoSpaceDE w:val="0"/>
      <w:autoSpaceDN w:val="0"/>
      <w:spacing w:line="360" w:lineRule="auto"/>
      <w:jc w:val="center"/>
    </w:pPr>
    <w:rPr>
      <w:b/>
      <w:bCs/>
      <w:sz w:val="28"/>
      <w:szCs w:val="28"/>
    </w:rPr>
  </w:style>
  <w:style w:type="paragraph" w:customStyle="1" w:styleId="50">
    <w:name w:val="заголовок 5"/>
    <w:basedOn w:val="a0"/>
    <w:next w:val="a0"/>
    <w:rsid w:val="00021EAE"/>
    <w:pPr>
      <w:keepNext/>
      <w:autoSpaceDE w:val="0"/>
      <w:autoSpaceDN w:val="0"/>
      <w:spacing w:line="360" w:lineRule="auto"/>
      <w:ind w:firstLine="4962"/>
      <w:jc w:val="both"/>
      <w:outlineLvl w:val="4"/>
    </w:pPr>
    <w:rPr>
      <w:sz w:val="28"/>
      <w:szCs w:val="28"/>
    </w:rPr>
  </w:style>
  <w:style w:type="paragraph" w:styleId="ac">
    <w:name w:val="Body Text"/>
    <w:basedOn w:val="a0"/>
    <w:link w:val="ad"/>
    <w:uiPriority w:val="99"/>
    <w:rsid w:val="00021EAE"/>
    <w:pPr>
      <w:autoSpaceDE w:val="0"/>
      <w:autoSpaceDN w:val="0"/>
      <w:spacing w:line="360" w:lineRule="auto"/>
      <w:jc w:val="both"/>
    </w:pPr>
    <w:rPr>
      <w:sz w:val="28"/>
      <w:szCs w:val="28"/>
    </w:rPr>
  </w:style>
  <w:style w:type="character" w:customStyle="1" w:styleId="ad">
    <w:name w:val="Основной текст Знак"/>
    <w:link w:val="ac"/>
    <w:uiPriority w:val="99"/>
    <w:rsid w:val="00361E79"/>
    <w:rPr>
      <w:sz w:val="28"/>
      <w:szCs w:val="28"/>
      <w:lang w:val="ru-RU" w:eastAsia="ru-RU" w:bidi="ar-SA"/>
    </w:rPr>
  </w:style>
  <w:style w:type="paragraph" w:styleId="ae">
    <w:name w:val="Body Text Indent"/>
    <w:basedOn w:val="a0"/>
    <w:link w:val="af"/>
    <w:rsid w:val="00021EAE"/>
    <w:pPr>
      <w:spacing w:after="120"/>
      <w:ind w:left="283"/>
    </w:pPr>
  </w:style>
  <w:style w:type="paragraph" w:styleId="32">
    <w:name w:val="Body Text 3"/>
    <w:basedOn w:val="a0"/>
    <w:link w:val="33"/>
    <w:rsid w:val="00021EAE"/>
    <w:pPr>
      <w:spacing w:after="120"/>
    </w:pPr>
    <w:rPr>
      <w:sz w:val="16"/>
      <w:szCs w:val="16"/>
    </w:rPr>
  </w:style>
  <w:style w:type="paragraph" w:styleId="22">
    <w:name w:val="Body Text Indent 2"/>
    <w:basedOn w:val="a0"/>
    <w:rsid w:val="00021EAE"/>
    <w:pPr>
      <w:spacing w:after="120" w:line="480" w:lineRule="auto"/>
      <w:ind w:left="283"/>
    </w:pPr>
    <w:rPr>
      <w:sz w:val="24"/>
      <w:szCs w:val="24"/>
    </w:rPr>
  </w:style>
  <w:style w:type="paragraph" w:customStyle="1" w:styleId="FR1">
    <w:name w:val="FR1"/>
    <w:rsid w:val="00021EAE"/>
    <w:pPr>
      <w:widowControl w:val="0"/>
      <w:autoSpaceDE w:val="0"/>
      <w:autoSpaceDN w:val="0"/>
      <w:adjustRightInd w:val="0"/>
      <w:ind w:left="2720" w:firstLine="360"/>
      <w:jc w:val="both"/>
    </w:pPr>
    <w:rPr>
      <w:rFonts w:ascii="Arial" w:hAnsi="Arial" w:cs="Arial"/>
      <w:sz w:val="16"/>
      <w:szCs w:val="16"/>
    </w:rPr>
  </w:style>
  <w:style w:type="paragraph" w:styleId="af0">
    <w:name w:val="Subtitle"/>
    <w:basedOn w:val="a0"/>
    <w:link w:val="af1"/>
    <w:qFormat/>
    <w:rsid w:val="00021EAE"/>
    <w:pPr>
      <w:jc w:val="both"/>
    </w:pPr>
    <w:rPr>
      <w:sz w:val="28"/>
      <w:szCs w:val="24"/>
    </w:rPr>
  </w:style>
  <w:style w:type="paragraph" w:styleId="af2">
    <w:name w:val="header"/>
    <w:basedOn w:val="a0"/>
    <w:link w:val="af3"/>
    <w:uiPriority w:val="99"/>
    <w:rsid w:val="00021EAE"/>
    <w:pPr>
      <w:tabs>
        <w:tab w:val="center" w:pos="4677"/>
        <w:tab w:val="right" w:pos="9355"/>
      </w:tabs>
    </w:pPr>
    <w:rPr>
      <w:sz w:val="24"/>
      <w:szCs w:val="24"/>
    </w:rPr>
  </w:style>
  <w:style w:type="paragraph" w:customStyle="1" w:styleId="FR5">
    <w:name w:val="FR5"/>
    <w:rsid w:val="00021EAE"/>
    <w:pPr>
      <w:widowControl w:val="0"/>
      <w:spacing w:line="320" w:lineRule="auto"/>
    </w:pPr>
    <w:rPr>
      <w:rFonts w:ascii="Arial" w:hAnsi="Arial"/>
      <w:sz w:val="12"/>
    </w:rPr>
  </w:style>
  <w:style w:type="paragraph" w:styleId="23">
    <w:name w:val="Body Text 2"/>
    <w:basedOn w:val="a0"/>
    <w:link w:val="24"/>
    <w:rsid w:val="00021EAE"/>
    <w:pPr>
      <w:spacing w:after="120" w:line="480" w:lineRule="auto"/>
    </w:pPr>
    <w:rPr>
      <w:sz w:val="24"/>
      <w:szCs w:val="24"/>
    </w:rPr>
  </w:style>
  <w:style w:type="table" w:styleId="af4">
    <w:name w:val="Table Grid"/>
    <w:basedOn w:val="a2"/>
    <w:rsid w:val="00021E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Нормальный"/>
    <w:rsid w:val="00021EAE"/>
    <w:pPr>
      <w:ind w:firstLine="397"/>
      <w:jc w:val="both"/>
    </w:pPr>
    <w:rPr>
      <w:lang w:val="en-US"/>
    </w:rPr>
  </w:style>
  <w:style w:type="paragraph" w:customStyle="1" w:styleId="25">
    <w:name w:val="Обычный2"/>
    <w:rsid w:val="00021EAE"/>
    <w:pPr>
      <w:widowControl w:val="0"/>
    </w:pPr>
    <w:rPr>
      <w:snapToGrid w:val="0"/>
    </w:rPr>
  </w:style>
  <w:style w:type="paragraph" w:styleId="34">
    <w:name w:val="Body Text Indent 3"/>
    <w:basedOn w:val="a0"/>
    <w:link w:val="35"/>
    <w:rsid w:val="00BC40B0"/>
    <w:pPr>
      <w:spacing w:after="120"/>
      <w:ind w:left="283"/>
    </w:pPr>
    <w:rPr>
      <w:sz w:val="16"/>
      <w:szCs w:val="16"/>
    </w:rPr>
  </w:style>
  <w:style w:type="paragraph" w:styleId="af6">
    <w:name w:val="List Continue"/>
    <w:basedOn w:val="a0"/>
    <w:rsid w:val="00BC40B0"/>
    <w:pPr>
      <w:spacing w:after="120"/>
      <w:ind w:left="283"/>
    </w:pPr>
    <w:rPr>
      <w:sz w:val="28"/>
    </w:rPr>
  </w:style>
  <w:style w:type="paragraph" w:customStyle="1" w:styleId="p">
    <w:name w:val="p"/>
    <w:basedOn w:val="a0"/>
    <w:rsid w:val="00024EA7"/>
    <w:pPr>
      <w:spacing w:before="100" w:beforeAutospacing="1" w:after="100" w:afterAutospacing="1"/>
    </w:pPr>
    <w:rPr>
      <w:sz w:val="24"/>
      <w:szCs w:val="24"/>
    </w:rPr>
  </w:style>
  <w:style w:type="paragraph" w:customStyle="1" w:styleId="114">
    <w:name w:val="Стиль Заголовок 1 + 14 пт"/>
    <w:basedOn w:val="1"/>
    <w:rsid w:val="002F2E60"/>
    <w:pPr>
      <w:overflowPunct w:val="0"/>
      <w:autoSpaceDE w:val="0"/>
      <w:autoSpaceDN w:val="0"/>
      <w:adjustRightInd w:val="0"/>
      <w:spacing w:after="120"/>
      <w:jc w:val="center"/>
      <w:textAlignment w:val="baseline"/>
    </w:pPr>
    <w:rPr>
      <w:rFonts w:ascii="Times New Roman" w:hAnsi="Times New Roman"/>
      <w:sz w:val="28"/>
      <w:szCs w:val="28"/>
    </w:rPr>
  </w:style>
  <w:style w:type="paragraph" w:customStyle="1" w:styleId="113">
    <w:name w:val="Стиль Заголовок 1 + 13 пт"/>
    <w:basedOn w:val="1"/>
    <w:rsid w:val="002F2E60"/>
    <w:pPr>
      <w:overflowPunct w:val="0"/>
      <w:autoSpaceDE w:val="0"/>
      <w:autoSpaceDN w:val="0"/>
      <w:adjustRightInd w:val="0"/>
      <w:spacing w:after="120"/>
      <w:ind w:firstLine="720"/>
      <w:jc w:val="center"/>
      <w:textAlignment w:val="baseline"/>
    </w:pPr>
    <w:rPr>
      <w:rFonts w:ascii="Times New Roman" w:hAnsi="Times New Roman"/>
      <w:sz w:val="28"/>
      <w:szCs w:val="28"/>
    </w:rPr>
  </w:style>
  <w:style w:type="paragraph" w:customStyle="1" w:styleId="12">
    <w:name w:val="Обычный1"/>
    <w:rsid w:val="002F2E60"/>
    <w:pPr>
      <w:widowControl w:val="0"/>
    </w:pPr>
    <w:rPr>
      <w:snapToGrid w:val="0"/>
    </w:rPr>
  </w:style>
  <w:style w:type="paragraph" w:customStyle="1" w:styleId="Web">
    <w:name w:val="Обычный (Web)"/>
    <w:basedOn w:val="a0"/>
    <w:rsid w:val="002F2E60"/>
    <w:pPr>
      <w:widowControl w:val="0"/>
      <w:autoSpaceDE w:val="0"/>
      <w:autoSpaceDN w:val="0"/>
      <w:adjustRightInd w:val="0"/>
    </w:pPr>
    <w:rPr>
      <w:color w:val="000000"/>
      <w:sz w:val="24"/>
    </w:rPr>
  </w:style>
  <w:style w:type="paragraph" w:styleId="13">
    <w:name w:val="toc 1"/>
    <w:basedOn w:val="a0"/>
    <w:next w:val="a0"/>
    <w:link w:val="14"/>
    <w:autoRedefine/>
    <w:uiPriority w:val="39"/>
    <w:qFormat/>
    <w:rsid w:val="00A35D01"/>
    <w:pPr>
      <w:tabs>
        <w:tab w:val="right" w:leader="dot" w:pos="9911"/>
      </w:tabs>
    </w:pPr>
    <w:rPr>
      <w:b/>
      <w:noProof/>
      <w:sz w:val="28"/>
      <w:szCs w:val="24"/>
    </w:rPr>
  </w:style>
  <w:style w:type="paragraph" w:styleId="26">
    <w:name w:val="toc 2"/>
    <w:basedOn w:val="a0"/>
    <w:next w:val="a0"/>
    <w:autoRedefine/>
    <w:uiPriority w:val="39"/>
    <w:qFormat/>
    <w:rsid w:val="00B928E9"/>
    <w:pPr>
      <w:tabs>
        <w:tab w:val="right" w:leader="dot" w:pos="9911"/>
      </w:tabs>
    </w:pPr>
    <w:rPr>
      <w:noProof/>
      <w:sz w:val="24"/>
      <w:szCs w:val="24"/>
    </w:rPr>
  </w:style>
  <w:style w:type="paragraph" w:styleId="36">
    <w:name w:val="toc 3"/>
    <w:basedOn w:val="a0"/>
    <w:next w:val="a0"/>
    <w:autoRedefine/>
    <w:uiPriority w:val="39"/>
    <w:semiHidden/>
    <w:qFormat/>
    <w:rsid w:val="00EF49B9"/>
    <w:pPr>
      <w:spacing w:after="200" w:line="276" w:lineRule="auto"/>
      <w:ind w:left="440"/>
    </w:pPr>
    <w:rPr>
      <w:rFonts w:ascii="Calibri" w:eastAsia="Calibri" w:hAnsi="Calibri"/>
      <w:sz w:val="22"/>
      <w:szCs w:val="22"/>
      <w:lang w:eastAsia="en-US"/>
    </w:rPr>
  </w:style>
  <w:style w:type="paragraph" w:styleId="HTML">
    <w:name w:val="HTML Preformatted"/>
    <w:basedOn w:val="a0"/>
    <w:rsid w:val="00534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af7">
    <w:name w:val="Знак Знак Знак Знак Знак Знак Знак Знак Знак Знак Знак Знак Знак Знак Знак Знак Знак"/>
    <w:basedOn w:val="a0"/>
    <w:rsid w:val="00A863BB"/>
    <w:pPr>
      <w:spacing w:after="160" w:line="240" w:lineRule="exact"/>
    </w:pPr>
    <w:rPr>
      <w:rFonts w:ascii="Verdana" w:hAnsi="Verdana"/>
      <w:lang w:val="en-US" w:eastAsia="en-US"/>
    </w:rPr>
  </w:style>
  <w:style w:type="paragraph" w:customStyle="1" w:styleId="Style5">
    <w:name w:val="Style5"/>
    <w:basedOn w:val="a0"/>
    <w:rsid w:val="00553C1B"/>
    <w:pPr>
      <w:widowControl w:val="0"/>
      <w:autoSpaceDE w:val="0"/>
      <w:autoSpaceDN w:val="0"/>
      <w:adjustRightInd w:val="0"/>
      <w:spacing w:line="324" w:lineRule="exact"/>
      <w:ind w:firstLine="542"/>
    </w:pPr>
    <w:rPr>
      <w:sz w:val="24"/>
      <w:szCs w:val="24"/>
    </w:rPr>
  </w:style>
  <w:style w:type="character" w:customStyle="1" w:styleId="FontStyle14">
    <w:name w:val="Font Style14"/>
    <w:rsid w:val="00553C1B"/>
    <w:rPr>
      <w:rFonts w:ascii="Times New Roman" w:hAnsi="Times New Roman" w:cs="Times New Roman"/>
      <w:sz w:val="26"/>
      <w:szCs w:val="26"/>
    </w:rPr>
  </w:style>
  <w:style w:type="paragraph" w:customStyle="1" w:styleId="Style7">
    <w:name w:val="Style7"/>
    <w:basedOn w:val="a0"/>
    <w:rsid w:val="00553C1B"/>
    <w:pPr>
      <w:widowControl w:val="0"/>
      <w:autoSpaceDE w:val="0"/>
      <w:autoSpaceDN w:val="0"/>
      <w:adjustRightInd w:val="0"/>
      <w:spacing w:line="323" w:lineRule="exact"/>
    </w:pPr>
    <w:rPr>
      <w:sz w:val="24"/>
      <w:szCs w:val="24"/>
    </w:rPr>
  </w:style>
  <w:style w:type="paragraph" w:styleId="af8">
    <w:name w:val="Plain Text"/>
    <w:basedOn w:val="a0"/>
    <w:rsid w:val="008314B8"/>
    <w:rPr>
      <w:rFonts w:ascii="Courier New" w:hAnsi="Courier New" w:cs="Courier New"/>
    </w:rPr>
  </w:style>
  <w:style w:type="paragraph" w:customStyle="1" w:styleId="af9">
    <w:name w:val="Знак Знак Знак Знак Знак Знак Знак"/>
    <w:basedOn w:val="a0"/>
    <w:rsid w:val="008314B8"/>
    <w:pPr>
      <w:spacing w:before="100" w:beforeAutospacing="1" w:after="100" w:afterAutospacing="1"/>
    </w:pPr>
    <w:rPr>
      <w:rFonts w:ascii="Tahoma" w:hAnsi="Tahoma"/>
      <w:lang w:val="en-US" w:eastAsia="en-US"/>
    </w:rPr>
  </w:style>
  <w:style w:type="paragraph" w:customStyle="1" w:styleId="afa">
    <w:name w:val="Знак Знак Знак Знак"/>
    <w:basedOn w:val="a0"/>
    <w:rsid w:val="008314B8"/>
    <w:pPr>
      <w:spacing w:before="100" w:beforeAutospacing="1" w:after="100" w:afterAutospacing="1"/>
    </w:pPr>
    <w:rPr>
      <w:rFonts w:ascii="Tahoma" w:hAnsi="Tahoma"/>
      <w:lang w:val="en-US" w:eastAsia="en-US"/>
    </w:rPr>
  </w:style>
  <w:style w:type="paragraph" w:customStyle="1" w:styleId="afb">
    <w:name w:val="Знак Знак Знак Знак"/>
    <w:basedOn w:val="a0"/>
    <w:rsid w:val="008314B8"/>
    <w:pPr>
      <w:spacing w:before="100" w:beforeAutospacing="1" w:after="100" w:afterAutospacing="1"/>
    </w:pPr>
    <w:rPr>
      <w:rFonts w:ascii="Tahoma" w:hAnsi="Tahoma"/>
      <w:lang w:val="en-US" w:eastAsia="en-US"/>
    </w:rPr>
  </w:style>
  <w:style w:type="paragraph" w:customStyle="1" w:styleId="310">
    <w:name w:val="Основной текст с отступом 31"/>
    <w:basedOn w:val="a0"/>
    <w:rsid w:val="0013305D"/>
    <w:pPr>
      <w:suppressAutoHyphens/>
      <w:ind w:firstLine="540"/>
      <w:jc w:val="center"/>
    </w:pPr>
    <w:rPr>
      <w:b/>
      <w:bCs/>
      <w:sz w:val="28"/>
      <w:szCs w:val="24"/>
      <w:lang w:eastAsia="ar-SA"/>
    </w:rPr>
  </w:style>
  <w:style w:type="paragraph" w:styleId="afc">
    <w:name w:val="Balloon Text"/>
    <w:basedOn w:val="a0"/>
    <w:link w:val="afd"/>
    <w:uiPriority w:val="99"/>
    <w:semiHidden/>
    <w:rsid w:val="00361E79"/>
    <w:rPr>
      <w:rFonts w:ascii="Tahoma" w:hAnsi="Tahoma"/>
      <w:sz w:val="16"/>
      <w:szCs w:val="16"/>
    </w:rPr>
  </w:style>
  <w:style w:type="paragraph" w:styleId="afe">
    <w:name w:val="footnote text"/>
    <w:basedOn w:val="a0"/>
    <w:link w:val="aff"/>
    <w:rsid w:val="00361E79"/>
    <w:pPr>
      <w:ind w:firstLine="567"/>
      <w:jc w:val="both"/>
    </w:pPr>
    <w:rPr>
      <w:sz w:val="28"/>
    </w:rPr>
  </w:style>
  <w:style w:type="paragraph" w:customStyle="1" w:styleId="110">
    <w:name w:val="Знак Знак Знак Знак Знак Знак Знак1 Знак Знак1 Знак Знак Знак Знак"/>
    <w:basedOn w:val="a0"/>
    <w:rsid w:val="00361E79"/>
    <w:pPr>
      <w:tabs>
        <w:tab w:val="num" w:pos="643"/>
      </w:tabs>
      <w:spacing w:after="160" w:line="240" w:lineRule="exact"/>
    </w:pPr>
    <w:rPr>
      <w:rFonts w:ascii="Verdana" w:hAnsi="Verdana" w:cs="Verdana"/>
      <w:lang w:val="en-US" w:eastAsia="en-US"/>
    </w:rPr>
  </w:style>
  <w:style w:type="paragraph" w:customStyle="1" w:styleId="210">
    <w:name w:val="Основной текст 21"/>
    <w:basedOn w:val="a0"/>
    <w:rsid w:val="00361E79"/>
    <w:pPr>
      <w:spacing w:line="360" w:lineRule="auto"/>
      <w:jc w:val="both"/>
    </w:pPr>
    <w:rPr>
      <w:bCs/>
      <w:sz w:val="28"/>
      <w:szCs w:val="28"/>
      <w:lang w:eastAsia="ar-SA"/>
    </w:rPr>
  </w:style>
  <w:style w:type="paragraph" w:styleId="aff0">
    <w:name w:val="List Paragraph"/>
    <w:basedOn w:val="a0"/>
    <w:uiPriority w:val="99"/>
    <w:qFormat/>
    <w:rsid w:val="00361E79"/>
    <w:pPr>
      <w:ind w:left="708"/>
    </w:pPr>
    <w:rPr>
      <w:sz w:val="24"/>
      <w:szCs w:val="24"/>
    </w:rPr>
  </w:style>
  <w:style w:type="paragraph" w:customStyle="1" w:styleId="aff1">
    <w:name w:val="Знак"/>
    <w:basedOn w:val="a0"/>
    <w:rsid w:val="005F486E"/>
    <w:pPr>
      <w:spacing w:after="160" w:line="240" w:lineRule="exact"/>
    </w:pPr>
    <w:rPr>
      <w:rFonts w:ascii="Verdana" w:hAnsi="Verdana" w:cs="Verdana"/>
      <w:lang w:val="en-US" w:eastAsia="en-US"/>
    </w:rPr>
  </w:style>
  <w:style w:type="paragraph" w:customStyle="1" w:styleId="15">
    <w:name w:val="Текст1"/>
    <w:basedOn w:val="a0"/>
    <w:rsid w:val="002D5365"/>
    <w:rPr>
      <w:rFonts w:ascii="Courier New" w:hAnsi="Courier New"/>
    </w:rPr>
  </w:style>
  <w:style w:type="character" w:customStyle="1" w:styleId="af1">
    <w:name w:val="Подзаголовок Знак"/>
    <w:link w:val="af0"/>
    <w:rsid w:val="002D5365"/>
    <w:rPr>
      <w:sz w:val="28"/>
      <w:szCs w:val="24"/>
      <w:lang w:val="ru-RU" w:eastAsia="ru-RU" w:bidi="ar-SA"/>
    </w:rPr>
  </w:style>
  <w:style w:type="character" w:customStyle="1" w:styleId="af">
    <w:name w:val="Основной текст с отступом Знак"/>
    <w:link w:val="ae"/>
    <w:rsid w:val="002D5365"/>
    <w:rPr>
      <w:lang w:val="ru-RU" w:eastAsia="ru-RU" w:bidi="ar-SA"/>
    </w:rPr>
  </w:style>
  <w:style w:type="character" w:customStyle="1" w:styleId="35">
    <w:name w:val="Основной текст с отступом 3 Знак"/>
    <w:link w:val="34"/>
    <w:rsid w:val="002D5365"/>
    <w:rPr>
      <w:sz w:val="16"/>
      <w:szCs w:val="16"/>
      <w:lang w:val="ru-RU" w:eastAsia="ru-RU" w:bidi="ar-SA"/>
    </w:rPr>
  </w:style>
  <w:style w:type="paragraph" w:customStyle="1" w:styleId="16">
    <w:name w:val="Знак1"/>
    <w:basedOn w:val="a0"/>
    <w:rsid w:val="002D5365"/>
    <w:pPr>
      <w:tabs>
        <w:tab w:val="num" w:pos="643"/>
      </w:tabs>
      <w:spacing w:after="160" w:line="240" w:lineRule="exact"/>
    </w:pPr>
    <w:rPr>
      <w:rFonts w:ascii="Verdana" w:hAnsi="Verdana" w:cs="Verdana"/>
      <w:lang w:val="en-US" w:eastAsia="en-US"/>
    </w:rPr>
  </w:style>
  <w:style w:type="paragraph" w:customStyle="1" w:styleId="Default">
    <w:name w:val="Default"/>
    <w:rsid w:val="002D5365"/>
    <w:pPr>
      <w:autoSpaceDE w:val="0"/>
      <w:autoSpaceDN w:val="0"/>
      <w:adjustRightInd w:val="0"/>
    </w:pPr>
    <w:rPr>
      <w:color w:val="000000"/>
      <w:sz w:val="24"/>
      <w:szCs w:val="24"/>
    </w:rPr>
  </w:style>
  <w:style w:type="character" w:customStyle="1" w:styleId="formlabels1">
    <w:name w:val="form_labels1"/>
    <w:rsid w:val="002D5365"/>
    <w:rPr>
      <w:rFonts w:ascii="Verdana" w:hAnsi="Verdana" w:cs="Times New Roman"/>
      <w:sz w:val="16"/>
      <w:szCs w:val="16"/>
    </w:rPr>
  </w:style>
  <w:style w:type="character" w:styleId="aff2">
    <w:name w:val="Strong"/>
    <w:uiPriority w:val="22"/>
    <w:qFormat/>
    <w:rsid w:val="002D5365"/>
    <w:rPr>
      <w:rFonts w:cs="Times New Roman"/>
      <w:b/>
      <w:bCs/>
    </w:rPr>
  </w:style>
  <w:style w:type="paragraph" w:customStyle="1" w:styleId="a">
    <w:name w:val="список с точками"/>
    <w:basedOn w:val="a0"/>
    <w:rsid w:val="002D5365"/>
    <w:pPr>
      <w:numPr>
        <w:numId w:val="1"/>
      </w:numPr>
      <w:spacing w:line="312" w:lineRule="auto"/>
      <w:jc w:val="both"/>
    </w:pPr>
    <w:rPr>
      <w:sz w:val="24"/>
      <w:szCs w:val="24"/>
    </w:rPr>
  </w:style>
  <w:style w:type="character" w:customStyle="1" w:styleId="40">
    <w:name w:val="Заголовок 4 Знак"/>
    <w:link w:val="4"/>
    <w:rsid w:val="002D5365"/>
    <w:rPr>
      <w:b/>
      <w:bCs/>
      <w:sz w:val="28"/>
      <w:szCs w:val="28"/>
      <w:lang w:val="ru-RU" w:eastAsia="ru-RU" w:bidi="ar-SA"/>
    </w:rPr>
  </w:style>
  <w:style w:type="character" w:customStyle="1" w:styleId="33">
    <w:name w:val="Основной текст 3 Знак"/>
    <w:link w:val="32"/>
    <w:rsid w:val="002D5365"/>
    <w:rPr>
      <w:sz w:val="16"/>
      <w:szCs w:val="16"/>
      <w:lang w:val="ru-RU" w:eastAsia="ru-RU" w:bidi="ar-SA"/>
    </w:rPr>
  </w:style>
  <w:style w:type="character" w:styleId="aff3">
    <w:name w:val="line number"/>
    <w:basedOn w:val="a1"/>
    <w:rsid w:val="002D5365"/>
  </w:style>
  <w:style w:type="character" w:customStyle="1" w:styleId="a6">
    <w:name w:val="Нижний колонтитул Знак"/>
    <w:link w:val="a5"/>
    <w:rsid w:val="002D5365"/>
    <w:rPr>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rsid w:val="0050433A"/>
    <w:pPr>
      <w:spacing w:before="100" w:beforeAutospacing="1" w:after="100" w:afterAutospacing="1"/>
    </w:pPr>
    <w:rPr>
      <w:rFonts w:ascii="Tahoma" w:hAnsi="Tahoma"/>
      <w:lang w:val="en-US" w:eastAsia="en-US"/>
    </w:rPr>
  </w:style>
  <w:style w:type="paragraph" w:customStyle="1" w:styleId="17">
    <w:name w:val="Абзац списка1"/>
    <w:basedOn w:val="a0"/>
    <w:rsid w:val="00D36BE3"/>
    <w:pPr>
      <w:suppressAutoHyphens/>
      <w:spacing w:after="200"/>
      <w:ind w:left="720"/>
      <w:jc w:val="both"/>
    </w:pPr>
    <w:rPr>
      <w:rFonts w:eastAsia="Calibri"/>
      <w:szCs w:val="22"/>
      <w:lang w:eastAsia="ar-SA"/>
    </w:rPr>
  </w:style>
  <w:style w:type="character" w:customStyle="1" w:styleId="27">
    <w:name w:val="Список уровень 2 Знак Знак"/>
    <w:rsid w:val="00AA4A1F"/>
    <w:rPr>
      <w:rFonts w:ascii="Arial" w:hAnsi="Arial" w:cs="Arial"/>
      <w:sz w:val="24"/>
      <w:szCs w:val="24"/>
      <w:lang w:val="ru-RU" w:eastAsia="ru-RU" w:bidi="ar-SA"/>
    </w:rPr>
  </w:style>
  <w:style w:type="character" w:customStyle="1" w:styleId="aff4">
    <w:name w:val="Символ сноски"/>
    <w:rsid w:val="006B1687"/>
    <w:rPr>
      <w:vertAlign w:val="superscript"/>
    </w:rPr>
  </w:style>
  <w:style w:type="paragraph" w:customStyle="1" w:styleId="18">
    <w:name w:val="Стиль1"/>
    <w:basedOn w:val="a0"/>
    <w:rsid w:val="006B1687"/>
    <w:pPr>
      <w:suppressAutoHyphens/>
    </w:pPr>
    <w:rPr>
      <w:b/>
      <w:i/>
      <w:lang w:eastAsia="ar-SA"/>
    </w:rPr>
  </w:style>
  <w:style w:type="paragraph" w:styleId="aff5">
    <w:name w:val="TOC Heading"/>
    <w:basedOn w:val="1"/>
    <w:next w:val="a0"/>
    <w:uiPriority w:val="39"/>
    <w:qFormat/>
    <w:rsid w:val="00155F29"/>
    <w:pPr>
      <w:keepLines/>
      <w:spacing w:before="480" w:after="0" w:line="276" w:lineRule="auto"/>
      <w:outlineLvl w:val="9"/>
    </w:pPr>
    <w:rPr>
      <w:rFonts w:ascii="Cambria" w:hAnsi="Cambria"/>
      <w:color w:val="365F91"/>
      <w:kern w:val="0"/>
      <w:sz w:val="28"/>
      <w:szCs w:val="28"/>
      <w:lang w:eastAsia="en-US"/>
    </w:rPr>
  </w:style>
  <w:style w:type="paragraph" w:customStyle="1" w:styleId="28">
    <w:name w:val="Стиль2"/>
    <w:basedOn w:val="4"/>
    <w:link w:val="29"/>
    <w:qFormat/>
    <w:rsid w:val="00B928E9"/>
    <w:pPr>
      <w:jc w:val="center"/>
    </w:pPr>
    <w:rPr>
      <w:b w:val="0"/>
      <w:bCs w:val="0"/>
    </w:rPr>
  </w:style>
  <w:style w:type="paragraph" w:customStyle="1" w:styleId="37">
    <w:name w:val="Стиль3"/>
    <w:basedOn w:val="13"/>
    <w:link w:val="38"/>
    <w:qFormat/>
    <w:rsid w:val="00FB7393"/>
    <w:pPr>
      <w:jc w:val="center"/>
    </w:pPr>
    <w:rPr>
      <w:b w:val="0"/>
    </w:rPr>
  </w:style>
  <w:style w:type="character" w:customStyle="1" w:styleId="29">
    <w:name w:val="Стиль2 Знак"/>
    <w:link w:val="28"/>
    <w:rsid w:val="00B928E9"/>
    <w:rPr>
      <w:b w:val="0"/>
      <w:bCs w:val="0"/>
      <w:sz w:val="28"/>
      <w:szCs w:val="28"/>
      <w:lang w:val="ru-RU" w:eastAsia="ru-RU" w:bidi="ar-SA"/>
    </w:rPr>
  </w:style>
  <w:style w:type="character" w:styleId="aff6">
    <w:name w:val="footnote reference"/>
    <w:rsid w:val="002F67EC"/>
    <w:rPr>
      <w:vertAlign w:val="superscript"/>
    </w:rPr>
  </w:style>
  <w:style w:type="character" w:customStyle="1" w:styleId="14">
    <w:name w:val="Оглавление 1 Знак"/>
    <w:link w:val="13"/>
    <w:uiPriority w:val="39"/>
    <w:rsid w:val="00A35D01"/>
    <w:rPr>
      <w:b/>
      <w:noProof/>
      <w:sz w:val="28"/>
      <w:szCs w:val="24"/>
    </w:rPr>
  </w:style>
  <w:style w:type="character" w:customStyle="1" w:styleId="38">
    <w:name w:val="Стиль3 Знак"/>
    <w:link w:val="37"/>
    <w:rsid w:val="00FB7393"/>
    <w:rPr>
      <w:b w:val="0"/>
      <w:noProof/>
      <w:sz w:val="28"/>
      <w:szCs w:val="24"/>
    </w:rPr>
  </w:style>
  <w:style w:type="character" w:customStyle="1" w:styleId="apple-converted-space">
    <w:name w:val="apple-converted-space"/>
    <w:basedOn w:val="a1"/>
    <w:rsid w:val="00297887"/>
  </w:style>
  <w:style w:type="paragraph" w:customStyle="1" w:styleId="211">
    <w:name w:val="21"/>
    <w:basedOn w:val="a0"/>
    <w:rsid w:val="00E75E10"/>
    <w:pPr>
      <w:spacing w:before="100" w:beforeAutospacing="1" w:after="100" w:afterAutospacing="1"/>
    </w:pPr>
    <w:rPr>
      <w:sz w:val="24"/>
      <w:szCs w:val="24"/>
    </w:rPr>
  </w:style>
  <w:style w:type="paragraph" w:customStyle="1" w:styleId="msolistparagraph0">
    <w:name w:val="msolistparagraph"/>
    <w:basedOn w:val="a0"/>
    <w:rsid w:val="00E3786E"/>
    <w:pPr>
      <w:spacing w:before="100" w:beforeAutospacing="1" w:after="100" w:afterAutospacing="1"/>
    </w:pPr>
    <w:rPr>
      <w:sz w:val="24"/>
      <w:szCs w:val="24"/>
    </w:rPr>
  </w:style>
  <w:style w:type="character" w:customStyle="1" w:styleId="aff">
    <w:name w:val="Текст сноски Знак"/>
    <w:link w:val="afe"/>
    <w:rsid w:val="004121A5"/>
    <w:rPr>
      <w:sz w:val="28"/>
    </w:rPr>
  </w:style>
  <w:style w:type="character" w:customStyle="1" w:styleId="30">
    <w:name w:val="Заголовок 3 Знак"/>
    <w:link w:val="3"/>
    <w:rsid w:val="004121A5"/>
    <w:rPr>
      <w:sz w:val="24"/>
    </w:rPr>
  </w:style>
  <w:style w:type="character" w:customStyle="1" w:styleId="24">
    <w:name w:val="Основной текст 2 Знак"/>
    <w:link w:val="23"/>
    <w:rsid w:val="004121A5"/>
    <w:rPr>
      <w:sz w:val="24"/>
      <w:szCs w:val="24"/>
    </w:rPr>
  </w:style>
  <w:style w:type="character" w:customStyle="1" w:styleId="af3">
    <w:name w:val="Верхний колонтитул Знак"/>
    <w:link w:val="af2"/>
    <w:uiPriority w:val="99"/>
    <w:rsid w:val="004121A5"/>
    <w:rPr>
      <w:sz w:val="24"/>
      <w:szCs w:val="24"/>
    </w:rPr>
  </w:style>
  <w:style w:type="character" w:customStyle="1" w:styleId="80">
    <w:name w:val="Заголовок 8 Знак"/>
    <w:link w:val="8"/>
    <w:rsid w:val="00286E10"/>
    <w:rPr>
      <w:i/>
      <w:iCs/>
      <w:sz w:val="24"/>
      <w:szCs w:val="24"/>
    </w:rPr>
  </w:style>
  <w:style w:type="character" w:customStyle="1" w:styleId="20">
    <w:name w:val="Заголовок 2 Знак"/>
    <w:link w:val="2"/>
    <w:rsid w:val="00711907"/>
    <w:rPr>
      <w:rFonts w:ascii="Arial" w:hAnsi="Arial" w:cs="Arial"/>
      <w:b/>
      <w:bCs/>
      <w:i/>
      <w:iCs/>
      <w:sz w:val="28"/>
      <w:szCs w:val="28"/>
    </w:rPr>
  </w:style>
  <w:style w:type="character" w:customStyle="1" w:styleId="a9">
    <w:name w:val="Заголовок Знак"/>
    <w:link w:val="a8"/>
    <w:rsid w:val="00711907"/>
    <w:rPr>
      <w:sz w:val="28"/>
      <w:szCs w:val="28"/>
    </w:rPr>
  </w:style>
  <w:style w:type="character" w:customStyle="1" w:styleId="10">
    <w:name w:val="Заголовок 1 Знак"/>
    <w:link w:val="1"/>
    <w:rsid w:val="00711907"/>
    <w:rPr>
      <w:rFonts w:ascii="Arial" w:hAnsi="Arial" w:cs="Arial"/>
      <w:b/>
      <w:bCs/>
      <w:kern w:val="32"/>
      <w:sz w:val="32"/>
      <w:szCs w:val="32"/>
    </w:rPr>
  </w:style>
  <w:style w:type="character" w:customStyle="1" w:styleId="60">
    <w:name w:val="Заголовок 6 Знак"/>
    <w:link w:val="6"/>
    <w:rsid w:val="00711907"/>
    <w:rPr>
      <w:b/>
      <w:bCs/>
      <w:sz w:val="22"/>
      <w:szCs w:val="22"/>
    </w:rPr>
  </w:style>
  <w:style w:type="character" w:customStyle="1" w:styleId="afd">
    <w:name w:val="Текст выноски Знак"/>
    <w:link w:val="afc"/>
    <w:uiPriority w:val="99"/>
    <w:semiHidden/>
    <w:rsid w:val="00711907"/>
    <w:rPr>
      <w:rFonts w:ascii="Tahoma" w:hAnsi="Tahoma" w:cs="Tahoma"/>
      <w:sz w:val="16"/>
      <w:szCs w:val="16"/>
    </w:rPr>
  </w:style>
  <w:style w:type="paragraph" w:customStyle="1" w:styleId="CM4">
    <w:name w:val="CM4"/>
    <w:basedOn w:val="Default"/>
    <w:next w:val="Default"/>
    <w:uiPriority w:val="99"/>
    <w:rsid w:val="00401282"/>
    <w:pPr>
      <w:widowControl w:val="0"/>
      <w:spacing w:line="483" w:lineRule="atLeast"/>
    </w:pPr>
    <w:rPr>
      <w:color w:val="auto"/>
    </w:rPr>
  </w:style>
  <w:style w:type="character" w:styleId="aff7">
    <w:name w:val="annotation reference"/>
    <w:rsid w:val="00143DFB"/>
    <w:rPr>
      <w:sz w:val="16"/>
      <w:szCs w:val="16"/>
    </w:rPr>
  </w:style>
  <w:style w:type="paragraph" w:styleId="aff8">
    <w:name w:val="annotation text"/>
    <w:basedOn w:val="a0"/>
    <w:link w:val="aff9"/>
    <w:rsid w:val="00143DFB"/>
  </w:style>
  <w:style w:type="character" w:customStyle="1" w:styleId="aff9">
    <w:name w:val="Текст примечания Знак"/>
    <w:basedOn w:val="a1"/>
    <w:link w:val="aff8"/>
    <w:rsid w:val="00143DFB"/>
  </w:style>
  <w:style w:type="paragraph" w:styleId="affa">
    <w:name w:val="annotation subject"/>
    <w:basedOn w:val="aff8"/>
    <w:next w:val="aff8"/>
    <w:link w:val="affb"/>
    <w:rsid w:val="00143DFB"/>
    <w:rPr>
      <w:b/>
      <w:bCs/>
    </w:rPr>
  </w:style>
  <w:style w:type="character" w:customStyle="1" w:styleId="affb">
    <w:name w:val="Тема примечания Знак"/>
    <w:link w:val="affa"/>
    <w:rsid w:val="00143DFB"/>
    <w:rPr>
      <w:b/>
      <w:bCs/>
    </w:rPr>
  </w:style>
  <w:style w:type="character" w:customStyle="1" w:styleId="FontStyle20">
    <w:name w:val="Font Style20"/>
    <w:rsid w:val="00827607"/>
    <w:rPr>
      <w:rFonts w:ascii="Times New Roman" w:hAnsi="Times New Roman" w:cs="Times New Roman"/>
      <w:i/>
      <w:iCs/>
      <w:sz w:val="14"/>
      <w:szCs w:val="14"/>
    </w:rPr>
  </w:style>
  <w:style w:type="paragraph" w:customStyle="1" w:styleId="Style3">
    <w:name w:val="Style3"/>
    <w:basedOn w:val="a0"/>
    <w:rsid w:val="00827607"/>
    <w:pPr>
      <w:widowControl w:val="0"/>
      <w:autoSpaceDE w:val="0"/>
      <w:autoSpaceDN w:val="0"/>
      <w:adjustRightInd w:val="0"/>
    </w:pPr>
    <w:rPr>
      <w:sz w:val="24"/>
      <w:szCs w:val="24"/>
    </w:rPr>
  </w:style>
  <w:style w:type="paragraph" w:styleId="affc">
    <w:name w:val="endnote text"/>
    <w:basedOn w:val="a0"/>
    <w:link w:val="affd"/>
    <w:rsid w:val="006B7046"/>
  </w:style>
  <w:style w:type="character" w:customStyle="1" w:styleId="affd">
    <w:name w:val="Текст концевой сноски Знак"/>
    <w:basedOn w:val="a1"/>
    <w:link w:val="affc"/>
    <w:rsid w:val="006B7046"/>
  </w:style>
  <w:style w:type="character" w:styleId="affe">
    <w:name w:val="endnote reference"/>
    <w:rsid w:val="006B7046"/>
    <w:rPr>
      <w:vertAlign w:val="superscript"/>
    </w:rPr>
  </w:style>
  <w:style w:type="paragraph" w:customStyle="1" w:styleId="ConsPlusNormal">
    <w:name w:val="ConsPlusNormal"/>
    <w:uiPriority w:val="99"/>
    <w:rsid w:val="000A7041"/>
    <w:pPr>
      <w:widowControl w:val="0"/>
      <w:autoSpaceDE w:val="0"/>
      <w:autoSpaceDN w:val="0"/>
      <w:adjustRightInd w:val="0"/>
    </w:pPr>
    <w:rPr>
      <w:rFonts w:ascii="Arial" w:hAnsi="Arial" w:cs="Arial"/>
    </w:rPr>
  </w:style>
  <w:style w:type="paragraph" w:customStyle="1" w:styleId="19">
    <w:name w:val="1"/>
    <w:basedOn w:val="a0"/>
    <w:rsid w:val="00116FCE"/>
    <w:pPr>
      <w:spacing w:before="100" w:beforeAutospacing="1" w:after="100" w:afterAutospacing="1"/>
    </w:pPr>
    <w:rPr>
      <w:rFonts w:ascii="Tahoma" w:hAnsi="Tahoma" w:cs="Tahoma"/>
      <w:lang w:val="en-US" w:eastAsia="en-US"/>
    </w:rPr>
  </w:style>
  <w:style w:type="paragraph" w:customStyle="1" w:styleId="afff">
    <w:name w:val="Титул (мелкий)"/>
    <w:basedOn w:val="a0"/>
    <w:rsid w:val="00586CF0"/>
    <w:pPr>
      <w:spacing w:line="360" w:lineRule="auto"/>
      <w:ind w:firstLine="567"/>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66491">
      <w:bodyDiv w:val="1"/>
      <w:marLeft w:val="0"/>
      <w:marRight w:val="0"/>
      <w:marTop w:val="0"/>
      <w:marBottom w:val="0"/>
      <w:divBdr>
        <w:top w:val="none" w:sz="0" w:space="0" w:color="auto"/>
        <w:left w:val="none" w:sz="0" w:space="0" w:color="auto"/>
        <w:bottom w:val="none" w:sz="0" w:space="0" w:color="auto"/>
        <w:right w:val="none" w:sz="0" w:space="0" w:color="auto"/>
      </w:divBdr>
      <w:divsChild>
        <w:div w:id="1368338315">
          <w:marLeft w:val="0"/>
          <w:marRight w:val="0"/>
          <w:marTop w:val="100"/>
          <w:marBottom w:val="100"/>
          <w:divBdr>
            <w:top w:val="none" w:sz="0" w:space="0" w:color="auto"/>
            <w:left w:val="none" w:sz="0" w:space="0" w:color="auto"/>
            <w:bottom w:val="none" w:sz="0" w:space="0" w:color="auto"/>
            <w:right w:val="none" w:sz="0" w:space="0" w:color="auto"/>
          </w:divBdr>
          <w:divsChild>
            <w:div w:id="2001156032">
              <w:marLeft w:val="0"/>
              <w:marRight w:val="0"/>
              <w:marTop w:val="100"/>
              <w:marBottom w:val="100"/>
              <w:divBdr>
                <w:top w:val="none" w:sz="0" w:space="0" w:color="auto"/>
                <w:left w:val="none" w:sz="0" w:space="0" w:color="auto"/>
                <w:bottom w:val="none" w:sz="0" w:space="0" w:color="auto"/>
                <w:right w:val="none" w:sz="0" w:space="0" w:color="auto"/>
              </w:divBdr>
              <w:divsChild>
                <w:div w:id="893547985">
                  <w:marLeft w:val="0"/>
                  <w:marRight w:val="0"/>
                  <w:marTop w:val="0"/>
                  <w:marBottom w:val="0"/>
                  <w:divBdr>
                    <w:top w:val="none" w:sz="0" w:space="0" w:color="auto"/>
                    <w:left w:val="none" w:sz="0" w:space="0" w:color="auto"/>
                    <w:bottom w:val="none" w:sz="0" w:space="0" w:color="auto"/>
                    <w:right w:val="none" w:sz="0" w:space="0" w:color="auto"/>
                  </w:divBdr>
                  <w:divsChild>
                    <w:div w:id="1980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14957">
      <w:bodyDiv w:val="1"/>
      <w:marLeft w:val="0"/>
      <w:marRight w:val="0"/>
      <w:marTop w:val="0"/>
      <w:marBottom w:val="0"/>
      <w:divBdr>
        <w:top w:val="none" w:sz="0" w:space="0" w:color="auto"/>
        <w:left w:val="none" w:sz="0" w:space="0" w:color="auto"/>
        <w:bottom w:val="none" w:sz="0" w:space="0" w:color="auto"/>
        <w:right w:val="none" w:sz="0" w:space="0" w:color="auto"/>
      </w:divBdr>
    </w:div>
    <w:div w:id="277301806">
      <w:bodyDiv w:val="1"/>
      <w:marLeft w:val="0"/>
      <w:marRight w:val="0"/>
      <w:marTop w:val="0"/>
      <w:marBottom w:val="0"/>
      <w:divBdr>
        <w:top w:val="none" w:sz="0" w:space="0" w:color="auto"/>
        <w:left w:val="none" w:sz="0" w:space="0" w:color="auto"/>
        <w:bottom w:val="none" w:sz="0" w:space="0" w:color="auto"/>
        <w:right w:val="none" w:sz="0" w:space="0" w:color="auto"/>
      </w:divBdr>
    </w:div>
    <w:div w:id="376203478">
      <w:bodyDiv w:val="1"/>
      <w:marLeft w:val="0"/>
      <w:marRight w:val="0"/>
      <w:marTop w:val="0"/>
      <w:marBottom w:val="0"/>
      <w:divBdr>
        <w:top w:val="none" w:sz="0" w:space="0" w:color="auto"/>
        <w:left w:val="none" w:sz="0" w:space="0" w:color="auto"/>
        <w:bottom w:val="none" w:sz="0" w:space="0" w:color="auto"/>
        <w:right w:val="none" w:sz="0" w:space="0" w:color="auto"/>
      </w:divBdr>
    </w:div>
    <w:div w:id="393701901">
      <w:bodyDiv w:val="1"/>
      <w:marLeft w:val="0"/>
      <w:marRight w:val="0"/>
      <w:marTop w:val="0"/>
      <w:marBottom w:val="0"/>
      <w:divBdr>
        <w:top w:val="none" w:sz="0" w:space="0" w:color="auto"/>
        <w:left w:val="none" w:sz="0" w:space="0" w:color="auto"/>
        <w:bottom w:val="none" w:sz="0" w:space="0" w:color="auto"/>
        <w:right w:val="none" w:sz="0" w:space="0" w:color="auto"/>
      </w:divBdr>
    </w:div>
    <w:div w:id="419564548">
      <w:bodyDiv w:val="1"/>
      <w:marLeft w:val="0"/>
      <w:marRight w:val="0"/>
      <w:marTop w:val="0"/>
      <w:marBottom w:val="0"/>
      <w:divBdr>
        <w:top w:val="none" w:sz="0" w:space="0" w:color="auto"/>
        <w:left w:val="none" w:sz="0" w:space="0" w:color="auto"/>
        <w:bottom w:val="none" w:sz="0" w:space="0" w:color="auto"/>
        <w:right w:val="none" w:sz="0" w:space="0" w:color="auto"/>
      </w:divBdr>
    </w:div>
    <w:div w:id="479226427">
      <w:bodyDiv w:val="1"/>
      <w:marLeft w:val="0"/>
      <w:marRight w:val="0"/>
      <w:marTop w:val="0"/>
      <w:marBottom w:val="0"/>
      <w:divBdr>
        <w:top w:val="none" w:sz="0" w:space="0" w:color="auto"/>
        <w:left w:val="none" w:sz="0" w:space="0" w:color="auto"/>
        <w:bottom w:val="none" w:sz="0" w:space="0" w:color="auto"/>
        <w:right w:val="none" w:sz="0" w:space="0" w:color="auto"/>
      </w:divBdr>
    </w:div>
    <w:div w:id="576938743">
      <w:bodyDiv w:val="1"/>
      <w:marLeft w:val="0"/>
      <w:marRight w:val="0"/>
      <w:marTop w:val="0"/>
      <w:marBottom w:val="0"/>
      <w:divBdr>
        <w:top w:val="none" w:sz="0" w:space="0" w:color="auto"/>
        <w:left w:val="none" w:sz="0" w:space="0" w:color="auto"/>
        <w:bottom w:val="none" w:sz="0" w:space="0" w:color="auto"/>
        <w:right w:val="none" w:sz="0" w:space="0" w:color="auto"/>
      </w:divBdr>
    </w:div>
    <w:div w:id="596134705">
      <w:bodyDiv w:val="1"/>
      <w:marLeft w:val="0"/>
      <w:marRight w:val="0"/>
      <w:marTop w:val="0"/>
      <w:marBottom w:val="0"/>
      <w:divBdr>
        <w:top w:val="none" w:sz="0" w:space="0" w:color="auto"/>
        <w:left w:val="none" w:sz="0" w:space="0" w:color="auto"/>
        <w:bottom w:val="none" w:sz="0" w:space="0" w:color="auto"/>
        <w:right w:val="none" w:sz="0" w:space="0" w:color="auto"/>
      </w:divBdr>
    </w:div>
    <w:div w:id="602609021">
      <w:bodyDiv w:val="1"/>
      <w:marLeft w:val="0"/>
      <w:marRight w:val="0"/>
      <w:marTop w:val="0"/>
      <w:marBottom w:val="0"/>
      <w:divBdr>
        <w:top w:val="none" w:sz="0" w:space="0" w:color="auto"/>
        <w:left w:val="none" w:sz="0" w:space="0" w:color="auto"/>
        <w:bottom w:val="none" w:sz="0" w:space="0" w:color="auto"/>
        <w:right w:val="none" w:sz="0" w:space="0" w:color="auto"/>
      </w:divBdr>
    </w:div>
    <w:div w:id="700588676">
      <w:bodyDiv w:val="1"/>
      <w:marLeft w:val="0"/>
      <w:marRight w:val="0"/>
      <w:marTop w:val="0"/>
      <w:marBottom w:val="0"/>
      <w:divBdr>
        <w:top w:val="none" w:sz="0" w:space="0" w:color="auto"/>
        <w:left w:val="none" w:sz="0" w:space="0" w:color="auto"/>
        <w:bottom w:val="none" w:sz="0" w:space="0" w:color="auto"/>
        <w:right w:val="none" w:sz="0" w:space="0" w:color="auto"/>
      </w:divBdr>
    </w:div>
    <w:div w:id="870652361">
      <w:bodyDiv w:val="1"/>
      <w:marLeft w:val="0"/>
      <w:marRight w:val="0"/>
      <w:marTop w:val="0"/>
      <w:marBottom w:val="0"/>
      <w:divBdr>
        <w:top w:val="none" w:sz="0" w:space="0" w:color="auto"/>
        <w:left w:val="none" w:sz="0" w:space="0" w:color="auto"/>
        <w:bottom w:val="none" w:sz="0" w:space="0" w:color="auto"/>
        <w:right w:val="none" w:sz="0" w:space="0" w:color="auto"/>
      </w:divBdr>
      <w:divsChild>
        <w:div w:id="1198350314">
          <w:marLeft w:val="0"/>
          <w:marRight w:val="0"/>
          <w:marTop w:val="0"/>
          <w:marBottom w:val="0"/>
          <w:divBdr>
            <w:top w:val="none" w:sz="0" w:space="0" w:color="auto"/>
            <w:left w:val="none" w:sz="0" w:space="0" w:color="auto"/>
            <w:bottom w:val="none" w:sz="0" w:space="0" w:color="auto"/>
            <w:right w:val="none" w:sz="0" w:space="0" w:color="auto"/>
          </w:divBdr>
        </w:div>
      </w:divsChild>
    </w:div>
    <w:div w:id="890072660">
      <w:bodyDiv w:val="1"/>
      <w:marLeft w:val="0"/>
      <w:marRight w:val="0"/>
      <w:marTop w:val="0"/>
      <w:marBottom w:val="0"/>
      <w:divBdr>
        <w:top w:val="none" w:sz="0" w:space="0" w:color="auto"/>
        <w:left w:val="none" w:sz="0" w:space="0" w:color="auto"/>
        <w:bottom w:val="none" w:sz="0" w:space="0" w:color="auto"/>
        <w:right w:val="none" w:sz="0" w:space="0" w:color="auto"/>
      </w:divBdr>
    </w:div>
    <w:div w:id="936258195">
      <w:bodyDiv w:val="1"/>
      <w:marLeft w:val="0"/>
      <w:marRight w:val="0"/>
      <w:marTop w:val="0"/>
      <w:marBottom w:val="0"/>
      <w:divBdr>
        <w:top w:val="none" w:sz="0" w:space="0" w:color="auto"/>
        <w:left w:val="none" w:sz="0" w:space="0" w:color="auto"/>
        <w:bottom w:val="none" w:sz="0" w:space="0" w:color="auto"/>
        <w:right w:val="none" w:sz="0" w:space="0" w:color="auto"/>
      </w:divBdr>
      <w:divsChild>
        <w:div w:id="1475875609">
          <w:marLeft w:val="0"/>
          <w:marRight w:val="0"/>
          <w:marTop w:val="0"/>
          <w:marBottom w:val="0"/>
          <w:divBdr>
            <w:top w:val="none" w:sz="0" w:space="0" w:color="auto"/>
            <w:left w:val="none" w:sz="0" w:space="0" w:color="auto"/>
            <w:bottom w:val="none" w:sz="0" w:space="0" w:color="auto"/>
            <w:right w:val="none" w:sz="0" w:space="0" w:color="auto"/>
          </w:divBdr>
        </w:div>
      </w:divsChild>
    </w:div>
    <w:div w:id="940525971">
      <w:bodyDiv w:val="1"/>
      <w:marLeft w:val="0"/>
      <w:marRight w:val="0"/>
      <w:marTop w:val="0"/>
      <w:marBottom w:val="0"/>
      <w:divBdr>
        <w:top w:val="none" w:sz="0" w:space="0" w:color="auto"/>
        <w:left w:val="none" w:sz="0" w:space="0" w:color="auto"/>
        <w:bottom w:val="none" w:sz="0" w:space="0" w:color="auto"/>
        <w:right w:val="none" w:sz="0" w:space="0" w:color="auto"/>
      </w:divBdr>
    </w:div>
    <w:div w:id="1087112869">
      <w:bodyDiv w:val="1"/>
      <w:marLeft w:val="0"/>
      <w:marRight w:val="0"/>
      <w:marTop w:val="0"/>
      <w:marBottom w:val="0"/>
      <w:divBdr>
        <w:top w:val="none" w:sz="0" w:space="0" w:color="auto"/>
        <w:left w:val="none" w:sz="0" w:space="0" w:color="auto"/>
        <w:bottom w:val="none" w:sz="0" w:space="0" w:color="auto"/>
        <w:right w:val="none" w:sz="0" w:space="0" w:color="auto"/>
      </w:divBdr>
    </w:div>
    <w:div w:id="1137793549">
      <w:bodyDiv w:val="1"/>
      <w:marLeft w:val="0"/>
      <w:marRight w:val="0"/>
      <w:marTop w:val="0"/>
      <w:marBottom w:val="0"/>
      <w:divBdr>
        <w:top w:val="none" w:sz="0" w:space="0" w:color="auto"/>
        <w:left w:val="none" w:sz="0" w:space="0" w:color="auto"/>
        <w:bottom w:val="none" w:sz="0" w:space="0" w:color="auto"/>
        <w:right w:val="none" w:sz="0" w:space="0" w:color="auto"/>
      </w:divBdr>
    </w:div>
    <w:div w:id="1187056641">
      <w:bodyDiv w:val="1"/>
      <w:marLeft w:val="0"/>
      <w:marRight w:val="0"/>
      <w:marTop w:val="0"/>
      <w:marBottom w:val="0"/>
      <w:divBdr>
        <w:top w:val="none" w:sz="0" w:space="0" w:color="auto"/>
        <w:left w:val="none" w:sz="0" w:space="0" w:color="auto"/>
        <w:bottom w:val="none" w:sz="0" w:space="0" w:color="auto"/>
        <w:right w:val="none" w:sz="0" w:space="0" w:color="auto"/>
      </w:divBdr>
    </w:div>
    <w:div w:id="1217623675">
      <w:bodyDiv w:val="1"/>
      <w:marLeft w:val="0"/>
      <w:marRight w:val="0"/>
      <w:marTop w:val="0"/>
      <w:marBottom w:val="0"/>
      <w:divBdr>
        <w:top w:val="none" w:sz="0" w:space="0" w:color="auto"/>
        <w:left w:val="none" w:sz="0" w:space="0" w:color="auto"/>
        <w:bottom w:val="none" w:sz="0" w:space="0" w:color="auto"/>
        <w:right w:val="none" w:sz="0" w:space="0" w:color="auto"/>
      </w:divBdr>
    </w:div>
    <w:div w:id="1292249811">
      <w:bodyDiv w:val="1"/>
      <w:marLeft w:val="0"/>
      <w:marRight w:val="0"/>
      <w:marTop w:val="0"/>
      <w:marBottom w:val="0"/>
      <w:divBdr>
        <w:top w:val="none" w:sz="0" w:space="0" w:color="auto"/>
        <w:left w:val="none" w:sz="0" w:space="0" w:color="auto"/>
        <w:bottom w:val="none" w:sz="0" w:space="0" w:color="auto"/>
        <w:right w:val="none" w:sz="0" w:space="0" w:color="auto"/>
      </w:divBdr>
      <w:divsChild>
        <w:div w:id="1684700094">
          <w:marLeft w:val="0"/>
          <w:marRight w:val="0"/>
          <w:marTop w:val="0"/>
          <w:marBottom w:val="0"/>
          <w:divBdr>
            <w:top w:val="none" w:sz="0" w:space="0" w:color="auto"/>
            <w:left w:val="none" w:sz="0" w:space="0" w:color="auto"/>
            <w:bottom w:val="none" w:sz="0" w:space="0" w:color="auto"/>
            <w:right w:val="none" w:sz="0" w:space="0" w:color="auto"/>
          </w:divBdr>
        </w:div>
      </w:divsChild>
    </w:div>
    <w:div w:id="1370573925">
      <w:bodyDiv w:val="1"/>
      <w:marLeft w:val="0"/>
      <w:marRight w:val="0"/>
      <w:marTop w:val="0"/>
      <w:marBottom w:val="0"/>
      <w:divBdr>
        <w:top w:val="none" w:sz="0" w:space="0" w:color="auto"/>
        <w:left w:val="none" w:sz="0" w:space="0" w:color="auto"/>
        <w:bottom w:val="none" w:sz="0" w:space="0" w:color="auto"/>
        <w:right w:val="none" w:sz="0" w:space="0" w:color="auto"/>
      </w:divBdr>
    </w:div>
    <w:div w:id="1809737009">
      <w:bodyDiv w:val="1"/>
      <w:marLeft w:val="0"/>
      <w:marRight w:val="0"/>
      <w:marTop w:val="0"/>
      <w:marBottom w:val="0"/>
      <w:divBdr>
        <w:top w:val="none" w:sz="0" w:space="0" w:color="auto"/>
        <w:left w:val="none" w:sz="0" w:space="0" w:color="auto"/>
        <w:bottom w:val="none" w:sz="0" w:space="0" w:color="auto"/>
        <w:right w:val="none" w:sz="0" w:space="0" w:color="auto"/>
      </w:divBdr>
    </w:div>
    <w:div w:id="1840929455">
      <w:bodyDiv w:val="1"/>
      <w:marLeft w:val="0"/>
      <w:marRight w:val="0"/>
      <w:marTop w:val="0"/>
      <w:marBottom w:val="0"/>
      <w:divBdr>
        <w:top w:val="none" w:sz="0" w:space="0" w:color="auto"/>
        <w:left w:val="none" w:sz="0" w:space="0" w:color="auto"/>
        <w:bottom w:val="none" w:sz="0" w:space="0" w:color="auto"/>
        <w:right w:val="none" w:sz="0" w:space="0" w:color="auto"/>
      </w:divBdr>
      <w:divsChild>
        <w:div w:id="1871648352">
          <w:marLeft w:val="0"/>
          <w:marRight w:val="0"/>
          <w:marTop w:val="0"/>
          <w:marBottom w:val="0"/>
          <w:divBdr>
            <w:top w:val="none" w:sz="0" w:space="0" w:color="auto"/>
            <w:left w:val="none" w:sz="0" w:space="0" w:color="auto"/>
            <w:bottom w:val="none" w:sz="0" w:space="0" w:color="auto"/>
            <w:right w:val="none" w:sz="0" w:space="0" w:color="auto"/>
          </w:divBdr>
          <w:divsChild>
            <w:div w:id="1437558961">
              <w:marLeft w:val="0"/>
              <w:marRight w:val="0"/>
              <w:marTop w:val="0"/>
              <w:marBottom w:val="187"/>
              <w:divBdr>
                <w:top w:val="single" w:sz="2" w:space="0" w:color="808080"/>
                <w:left w:val="single" w:sz="2" w:space="0" w:color="808080"/>
                <w:bottom w:val="single" w:sz="2" w:space="0" w:color="808080"/>
                <w:right w:val="single" w:sz="2" w:space="0" w:color="808080"/>
              </w:divBdr>
              <w:divsChild>
                <w:div w:id="1828084684">
                  <w:marLeft w:val="0"/>
                  <w:marRight w:val="0"/>
                  <w:marTop w:val="0"/>
                  <w:marBottom w:val="0"/>
                  <w:divBdr>
                    <w:top w:val="none" w:sz="0" w:space="0" w:color="auto"/>
                    <w:left w:val="none" w:sz="0" w:space="0" w:color="auto"/>
                    <w:bottom w:val="none" w:sz="0" w:space="0" w:color="auto"/>
                    <w:right w:val="none" w:sz="0" w:space="0" w:color="auto"/>
                  </w:divBdr>
                  <w:divsChild>
                    <w:div w:id="790171135">
                      <w:marLeft w:val="299"/>
                      <w:marRight w:val="0"/>
                      <w:marTop w:val="0"/>
                      <w:marBottom w:val="0"/>
                      <w:divBdr>
                        <w:top w:val="none" w:sz="0" w:space="0" w:color="auto"/>
                        <w:left w:val="none" w:sz="0" w:space="0" w:color="auto"/>
                        <w:bottom w:val="none" w:sz="0" w:space="0" w:color="auto"/>
                        <w:right w:val="none" w:sz="0" w:space="0" w:color="auto"/>
                      </w:divBdr>
                      <w:divsChild>
                        <w:div w:id="595330163">
                          <w:marLeft w:val="0"/>
                          <w:marRight w:val="0"/>
                          <w:marTop w:val="0"/>
                          <w:marBottom w:val="0"/>
                          <w:divBdr>
                            <w:top w:val="none" w:sz="0" w:space="0" w:color="auto"/>
                            <w:left w:val="none" w:sz="0" w:space="0" w:color="auto"/>
                            <w:bottom w:val="none" w:sz="0" w:space="0" w:color="auto"/>
                            <w:right w:val="none" w:sz="0" w:space="0" w:color="auto"/>
                          </w:divBdr>
                          <w:divsChild>
                            <w:div w:id="17993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809933">
      <w:bodyDiv w:val="1"/>
      <w:marLeft w:val="0"/>
      <w:marRight w:val="0"/>
      <w:marTop w:val="0"/>
      <w:marBottom w:val="0"/>
      <w:divBdr>
        <w:top w:val="none" w:sz="0" w:space="0" w:color="auto"/>
        <w:left w:val="none" w:sz="0" w:space="0" w:color="auto"/>
        <w:bottom w:val="none" w:sz="0" w:space="0" w:color="auto"/>
        <w:right w:val="none" w:sz="0" w:space="0" w:color="auto"/>
      </w:divBdr>
    </w:div>
    <w:div w:id="2034115459">
      <w:bodyDiv w:val="1"/>
      <w:marLeft w:val="0"/>
      <w:marRight w:val="0"/>
      <w:marTop w:val="0"/>
      <w:marBottom w:val="0"/>
      <w:divBdr>
        <w:top w:val="none" w:sz="0" w:space="0" w:color="auto"/>
        <w:left w:val="none" w:sz="0" w:space="0" w:color="auto"/>
        <w:bottom w:val="none" w:sz="0" w:space="0" w:color="auto"/>
        <w:right w:val="none" w:sz="0" w:space="0" w:color="auto"/>
      </w:divBdr>
      <w:divsChild>
        <w:div w:id="122387531">
          <w:marLeft w:val="40"/>
          <w:marRight w:val="40"/>
          <w:marTop w:val="40"/>
          <w:marBottom w:val="40"/>
          <w:divBdr>
            <w:top w:val="single" w:sz="4" w:space="5" w:color="C5C8D0"/>
            <w:left w:val="single" w:sz="4" w:space="5" w:color="C5C8D0"/>
            <w:bottom w:val="single" w:sz="4" w:space="5" w:color="C5C8D0"/>
            <w:right w:val="single" w:sz="4" w:space="5" w:color="C5C8D0"/>
          </w:divBdr>
        </w:div>
      </w:divsChild>
    </w:div>
    <w:div w:id="2129737319">
      <w:bodyDiv w:val="1"/>
      <w:marLeft w:val="0"/>
      <w:marRight w:val="0"/>
      <w:marTop w:val="0"/>
      <w:marBottom w:val="0"/>
      <w:divBdr>
        <w:top w:val="none" w:sz="0" w:space="0" w:color="auto"/>
        <w:left w:val="none" w:sz="0" w:space="0" w:color="auto"/>
        <w:bottom w:val="none" w:sz="0" w:space="0" w:color="auto"/>
        <w:right w:val="none" w:sz="0" w:space="0" w:color="auto"/>
      </w:divBdr>
      <w:divsChild>
        <w:div w:id="1681615789">
          <w:marLeft w:val="40"/>
          <w:marRight w:val="40"/>
          <w:marTop w:val="40"/>
          <w:marBottom w:val="40"/>
          <w:divBdr>
            <w:top w:val="single" w:sz="4" w:space="5" w:color="C5C8D0"/>
            <w:left w:val="single" w:sz="4" w:space="5" w:color="C5C8D0"/>
            <w:bottom w:val="single" w:sz="4" w:space="5" w:color="C5C8D0"/>
            <w:right w:val="single" w:sz="4" w:space="5" w:color="C5C8D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5A8F75-0BB5-4473-B570-50C299706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625</Words>
  <Characters>3566</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Адрес</vt:lpstr>
    </vt:vector>
  </TitlesOfParts>
  <Company>ПНИПУ</Company>
  <LinksUpToDate>false</LinksUpToDate>
  <CharactersWithSpaces>4183</CharactersWithSpaces>
  <SharedDoc>false</SharedDoc>
  <HLinks>
    <vt:vector size="54" baseType="variant">
      <vt:variant>
        <vt:i4>6160452</vt:i4>
      </vt:variant>
      <vt:variant>
        <vt:i4>24</vt:i4>
      </vt:variant>
      <vt:variant>
        <vt:i4>0</vt:i4>
      </vt:variant>
      <vt:variant>
        <vt:i4>5</vt:i4>
      </vt:variant>
      <vt:variant>
        <vt:lpwstr>http://www.isiknowledge.com/</vt:lpwstr>
      </vt:variant>
      <vt:variant>
        <vt:lpwstr/>
      </vt:variant>
      <vt:variant>
        <vt:i4>2883646</vt:i4>
      </vt:variant>
      <vt:variant>
        <vt:i4>21</vt:i4>
      </vt:variant>
      <vt:variant>
        <vt:i4>0</vt:i4>
      </vt:variant>
      <vt:variant>
        <vt:i4>5</vt:i4>
      </vt:variant>
      <vt:variant>
        <vt:lpwstr>http://www.scopus.com/</vt:lpwstr>
      </vt:variant>
      <vt:variant>
        <vt:lpwstr/>
      </vt:variant>
      <vt:variant>
        <vt:i4>4128821</vt:i4>
      </vt:variant>
      <vt:variant>
        <vt:i4>18</vt:i4>
      </vt:variant>
      <vt:variant>
        <vt:i4>0</vt:i4>
      </vt:variant>
      <vt:variant>
        <vt:i4>5</vt:i4>
      </vt:variant>
      <vt:variant>
        <vt:lpwstr>http://www.schoolcollection.edu.ru/</vt:lpwstr>
      </vt:variant>
      <vt:variant>
        <vt:lpwstr/>
      </vt:variant>
      <vt:variant>
        <vt:i4>983049</vt:i4>
      </vt:variant>
      <vt:variant>
        <vt:i4>15</vt:i4>
      </vt:variant>
      <vt:variant>
        <vt:i4>0</vt:i4>
      </vt:variant>
      <vt:variant>
        <vt:i4>5</vt:i4>
      </vt:variant>
      <vt:variant>
        <vt:lpwstr>http://www.gorodperm.ru/</vt:lpwstr>
      </vt:variant>
      <vt:variant>
        <vt:lpwstr/>
      </vt:variant>
      <vt:variant>
        <vt:i4>3670055</vt:i4>
      </vt:variant>
      <vt:variant>
        <vt:i4>12</vt:i4>
      </vt:variant>
      <vt:variant>
        <vt:i4>0</vt:i4>
      </vt:variant>
      <vt:variant>
        <vt:i4>5</vt:i4>
      </vt:variant>
      <vt:variant>
        <vt:lpwstr>http://www.duma.gov.ru/</vt:lpwstr>
      </vt:variant>
      <vt:variant>
        <vt:lpwstr/>
      </vt:variant>
      <vt:variant>
        <vt:i4>1048663</vt:i4>
      </vt:variant>
      <vt:variant>
        <vt:i4>9</vt:i4>
      </vt:variant>
      <vt:variant>
        <vt:i4>0</vt:i4>
      </vt:variant>
      <vt:variant>
        <vt:i4>5</vt:i4>
      </vt:variant>
      <vt:variant>
        <vt:lpwstr>http://www.government.ru/</vt:lpwstr>
      </vt:variant>
      <vt:variant>
        <vt:lpwstr/>
      </vt:variant>
      <vt:variant>
        <vt:i4>7995517</vt:i4>
      </vt:variant>
      <vt:variant>
        <vt:i4>6</vt:i4>
      </vt:variant>
      <vt:variant>
        <vt:i4>0</vt:i4>
      </vt:variant>
      <vt:variant>
        <vt:i4>5</vt:i4>
      </vt:variant>
      <vt:variant>
        <vt:lpwstr>http://www.kremlin.ru/</vt:lpwstr>
      </vt:variant>
      <vt:variant>
        <vt:lpwstr/>
      </vt:variant>
      <vt:variant>
        <vt:i4>917579</vt:i4>
      </vt:variant>
      <vt:variant>
        <vt:i4>3</vt:i4>
      </vt:variant>
      <vt:variant>
        <vt:i4>0</vt:i4>
      </vt:variant>
      <vt:variant>
        <vt:i4>5</vt:i4>
      </vt:variant>
      <vt:variant>
        <vt:lpwstr>http://habrahabr.ru/</vt:lpwstr>
      </vt:variant>
      <vt:variant>
        <vt:lpwstr/>
      </vt:variant>
      <vt:variant>
        <vt:i4>262221</vt:i4>
      </vt:variant>
      <vt:variant>
        <vt:i4>0</vt:i4>
      </vt:variant>
      <vt:variant>
        <vt:i4>0</vt:i4>
      </vt:variant>
      <vt:variant>
        <vt:i4>5</vt:i4>
      </vt:variant>
      <vt:variant>
        <vt:lpwstr>http://www.intuit.ru/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Адрес</dc:title>
  <dc:creator>umu</dc:creator>
  <cp:lastModifiedBy>Семён Шеремет</cp:lastModifiedBy>
  <cp:revision>6</cp:revision>
  <cp:lastPrinted>2017-12-12T15:26:00Z</cp:lastPrinted>
  <dcterms:created xsi:type="dcterms:W3CDTF">2026-06-22T03:31:00Z</dcterms:created>
  <dcterms:modified xsi:type="dcterms:W3CDTF">2026-06-25T21:26:00Z</dcterms:modified>
</cp:coreProperties>
</file>